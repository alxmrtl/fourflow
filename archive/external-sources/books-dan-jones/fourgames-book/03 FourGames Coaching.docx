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7C62C806" w:rsidR="001D36A2" w:rsidRDefault="00DE64EC" w:rsidP="00DE64EC">
      <w:pPr>
        <w:pStyle w:val="Title"/>
        <w:jc w:val="center"/>
      </w:pPr>
      <w:proofErr w:type="spellStart"/>
      <w:r>
        <w:t>FourGames</w:t>
      </w:r>
      <w:proofErr w:type="spellEnd"/>
      <w:r>
        <w:t xml:space="preserve"> Coaching</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77077C38" w14:textId="77777777" w:rsidR="00DE64EC" w:rsidRPr="00DE64EC" w:rsidRDefault="00DE64EC" w:rsidP="00DE64EC">
      <w:pPr>
        <w:jc w:val="both"/>
        <w:rPr>
          <w:b/>
          <w:bCs/>
          <w:sz w:val="28"/>
          <w:szCs w:val="28"/>
        </w:rPr>
      </w:pPr>
      <w:bookmarkStart w:id="0" w:name="_Toc128959759"/>
      <w:bookmarkStart w:id="1" w:name="_Hlk129685769"/>
      <w:bookmarkStart w:id="2" w:name="_Toc128959763"/>
      <w:r w:rsidRPr="00DE64EC">
        <w:rPr>
          <w:b/>
          <w:bCs/>
          <w:sz w:val="28"/>
          <w:szCs w:val="28"/>
        </w:rPr>
        <w:t>FOURGAMES COACHING</w:t>
      </w:r>
      <w:bookmarkEnd w:id="2"/>
    </w:p>
    <w:p w14:paraId="753559FD" w14:textId="77777777" w:rsidR="00DE64EC" w:rsidRPr="00DE64EC" w:rsidRDefault="00DE64EC" w:rsidP="00DE64EC">
      <w:pPr>
        <w:jc w:val="both"/>
        <w:rPr>
          <w:sz w:val="28"/>
          <w:szCs w:val="28"/>
        </w:rPr>
      </w:pPr>
      <w:r w:rsidRPr="00DE64EC">
        <w:rPr>
          <w:sz w:val="28"/>
          <w:szCs w:val="28"/>
        </w:rPr>
        <w:t xml:space="preserve">To apply the </w:t>
      </w:r>
      <w:proofErr w:type="spellStart"/>
      <w:r w:rsidRPr="00DE64EC">
        <w:rPr>
          <w:sz w:val="28"/>
          <w:szCs w:val="28"/>
        </w:rPr>
        <w:t>FourGames</w:t>
      </w:r>
      <w:proofErr w:type="spellEnd"/>
      <w:r w:rsidRPr="00DE64EC">
        <w:rPr>
          <w:sz w:val="28"/>
          <w:szCs w:val="28"/>
        </w:rPr>
        <w:t xml:space="preserve"> model to coaching or therapy I am going to teach a 7-step process. As your skill develops you will become increasingly naturalistic with how you apply the model, but it is useful to have a structure to start with which you can follow to ensure you are covering all bases. Before covering the model itself I will share about scaling, establishing goals, and gathering the relevant information.</w:t>
      </w:r>
    </w:p>
    <w:p w14:paraId="1ACA439C" w14:textId="77777777" w:rsidR="00DE64EC" w:rsidRPr="00DE64EC" w:rsidRDefault="00DE64EC" w:rsidP="00DE64EC">
      <w:pPr>
        <w:jc w:val="both"/>
        <w:rPr>
          <w:sz w:val="28"/>
          <w:szCs w:val="28"/>
        </w:rPr>
      </w:pPr>
    </w:p>
    <w:p w14:paraId="5C908585" w14:textId="77777777" w:rsidR="00DE64EC" w:rsidRPr="00DE64EC" w:rsidRDefault="00DE64EC" w:rsidP="00DE64EC">
      <w:pPr>
        <w:jc w:val="both"/>
        <w:rPr>
          <w:b/>
          <w:bCs/>
          <w:sz w:val="28"/>
          <w:szCs w:val="28"/>
        </w:rPr>
      </w:pPr>
      <w:r w:rsidRPr="00DE64EC">
        <w:rPr>
          <w:b/>
          <w:bCs/>
          <w:sz w:val="28"/>
          <w:szCs w:val="28"/>
        </w:rPr>
        <w:t>Scaling and Goals</w:t>
      </w:r>
    </w:p>
    <w:p w14:paraId="2F5F34F5" w14:textId="77777777" w:rsidR="00DE64EC" w:rsidRPr="00DE64EC" w:rsidRDefault="00DE64EC" w:rsidP="00DE64EC">
      <w:pPr>
        <w:jc w:val="both"/>
        <w:rPr>
          <w:sz w:val="28"/>
          <w:szCs w:val="28"/>
        </w:rPr>
      </w:pPr>
      <w:r w:rsidRPr="00DE64EC">
        <w:rPr>
          <w:sz w:val="28"/>
          <w:szCs w:val="28"/>
        </w:rPr>
        <w:t>Wherever you start on the games wheel you will want to know what the client wants. Sometimes clients will tell you what they don’t want rather than what they do want. Like a smoker saying ‘I don’t want to smoke’. What you want to know is what they want.</w:t>
      </w:r>
    </w:p>
    <w:p w14:paraId="727F5538" w14:textId="77777777" w:rsidR="00DE64EC" w:rsidRPr="00DE64EC" w:rsidRDefault="00DE64EC" w:rsidP="00DE64EC">
      <w:pPr>
        <w:jc w:val="both"/>
        <w:rPr>
          <w:sz w:val="28"/>
          <w:szCs w:val="28"/>
        </w:rPr>
      </w:pPr>
      <w:r w:rsidRPr="00DE64EC">
        <w:rPr>
          <w:sz w:val="28"/>
          <w:szCs w:val="28"/>
        </w:rPr>
        <w:t>One way to get this if the client is struggling to give you an answer is to ask ‘If I was following you around with a video camera after you no longer have that problem, how will I know you no longer have that problem, what will I see on the TV screen that lets me know you don’t have that old problem anymore?’</w:t>
      </w:r>
    </w:p>
    <w:p w14:paraId="19F54AB8" w14:textId="77777777" w:rsidR="00DE64EC" w:rsidRPr="00DE64EC" w:rsidRDefault="00DE64EC" w:rsidP="00DE64EC">
      <w:pPr>
        <w:jc w:val="both"/>
        <w:rPr>
          <w:sz w:val="28"/>
          <w:szCs w:val="28"/>
        </w:rPr>
      </w:pPr>
      <w:r w:rsidRPr="00DE64EC">
        <w:rPr>
          <w:sz w:val="28"/>
          <w:szCs w:val="28"/>
        </w:rPr>
        <w:t>This is often a very effective way of shifting a client’s mind-set from focusing on the problem to focusing on the solution. So, a smoker may say ‘I would be breathing quietly and clearly, I would be moving faster due to having more energy, my skin would look clear and fresh’ etc.</w:t>
      </w:r>
    </w:p>
    <w:p w14:paraId="7240349B" w14:textId="77777777" w:rsidR="00DE64EC" w:rsidRPr="00DE64EC" w:rsidRDefault="00DE64EC" w:rsidP="00DE64EC">
      <w:pPr>
        <w:jc w:val="both"/>
        <w:rPr>
          <w:sz w:val="28"/>
          <w:szCs w:val="28"/>
        </w:rPr>
      </w:pPr>
      <w:r w:rsidRPr="00DE64EC">
        <w:rPr>
          <w:sz w:val="28"/>
          <w:szCs w:val="28"/>
        </w:rPr>
        <w:t xml:space="preserve">Once you know what a client wants you can move into the </w:t>
      </w:r>
      <w:proofErr w:type="spellStart"/>
      <w:r w:rsidRPr="00DE64EC">
        <w:rPr>
          <w:sz w:val="28"/>
          <w:szCs w:val="28"/>
        </w:rPr>
        <w:t>FourGames</w:t>
      </w:r>
      <w:proofErr w:type="spellEnd"/>
      <w:r w:rsidRPr="00DE64EC">
        <w:rPr>
          <w:sz w:val="28"/>
          <w:szCs w:val="28"/>
        </w:rPr>
        <w:t xml:space="preserve"> because you now have a Long-Game reference point. It is possible to use </w:t>
      </w:r>
      <w:proofErr w:type="spellStart"/>
      <w:r w:rsidRPr="00DE64EC">
        <w:rPr>
          <w:sz w:val="28"/>
          <w:szCs w:val="28"/>
        </w:rPr>
        <w:t>FourGames</w:t>
      </w:r>
      <w:proofErr w:type="spellEnd"/>
      <w:r w:rsidRPr="00DE64EC">
        <w:rPr>
          <w:sz w:val="28"/>
          <w:szCs w:val="28"/>
        </w:rPr>
        <w:t xml:space="preserve"> without knowing or asking anything about any problems, just asking for example about the client’s thinking in their Short-Game and whether it is working for them, or asking about their environment in their Mid-Game and whether this is conducive for who they want to be and how they want to be. </w:t>
      </w:r>
    </w:p>
    <w:p w14:paraId="242F0E41" w14:textId="77777777" w:rsidR="00DE64EC" w:rsidRPr="00DE64EC" w:rsidRDefault="00DE64EC" w:rsidP="00DE64EC">
      <w:pPr>
        <w:jc w:val="both"/>
        <w:rPr>
          <w:sz w:val="28"/>
          <w:szCs w:val="28"/>
        </w:rPr>
      </w:pPr>
      <w:r w:rsidRPr="00DE64EC">
        <w:rPr>
          <w:sz w:val="28"/>
          <w:szCs w:val="28"/>
        </w:rPr>
        <w:t xml:space="preserve">When working in this way you can help clients to optimise many areas of their life and help them achieve harmony among their games. If someone generally </w:t>
      </w:r>
      <w:r w:rsidRPr="00DE64EC">
        <w:rPr>
          <w:sz w:val="28"/>
          <w:szCs w:val="28"/>
        </w:rPr>
        <w:lastRenderedPageBreak/>
        <w:t xml:space="preserve">worries but this is how they have ‘always thought’ and so they don’t see that there is an alternative way of thinking, this worrying could be behind many problems they have which they think are all different and unconnected – like lacking confidence public speaking, suffering anxiety at work, and drinking heavily. Yet once they address their thinking, and create alignment between their </w:t>
      </w:r>
      <w:proofErr w:type="spellStart"/>
      <w:r w:rsidRPr="00DE64EC">
        <w:rPr>
          <w:sz w:val="28"/>
          <w:szCs w:val="28"/>
        </w:rPr>
        <w:t>FourGames</w:t>
      </w:r>
      <w:proofErr w:type="spellEnd"/>
      <w:r w:rsidRPr="00DE64EC">
        <w:rPr>
          <w:sz w:val="28"/>
          <w:szCs w:val="28"/>
        </w:rPr>
        <w:t xml:space="preserve"> all these problems may cease to exist because at the heart of all of them was the worry thought process and that was being impacted on by the </w:t>
      </w:r>
      <w:proofErr w:type="spellStart"/>
      <w:r w:rsidRPr="00DE64EC">
        <w:rPr>
          <w:sz w:val="28"/>
          <w:szCs w:val="28"/>
        </w:rPr>
        <w:t>FourGames</w:t>
      </w:r>
      <w:proofErr w:type="spellEnd"/>
      <w:r w:rsidRPr="00DE64EC">
        <w:rPr>
          <w:sz w:val="28"/>
          <w:szCs w:val="28"/>
        </w:rPr>
        <w:t xml:space="preserve"> being misaligned. </w:t>
      </w:r>
    </w:p>
    <w:p w14:paraId="3C42957A" w14:textId="77777777" w:rsidR="00DE64EC" w:rsidRPr="00DE64EC" w:rsidRDefault="00DE64EC" w:rsidP="00DE64EC">
      <w:pPr>
        <w:jc w:val="both"/>
        <w:rPr>
          <w:sz w:val="28"/>
          <w:szCs w:val="28"/>
        </w:rPr>
      </w:pPr>
      <w:r w:rsidRPr="00DE64EC">
        <w:rPr>
          <w:sz w:val="28"/>
          <w:szCs w:val="28"/>
        </w:rPr>
        <w:t xml:space="preserve">Stopping the worrying and developing a positive success oriented mind-set focusing on what will go well, what issues could occur and how to minimise or remove these issues, and suddenly they don’t drink to quieten their mind and relax, they stop suffering anxiety at work because they now handle workload and work interactions from a different perspective, and they are confident public speaking because they now focus on what is in their control and are aware of what isn’t, they prepare and plan and have an idea for how they will handle difficult situations like someone heckling, yet the </w:t>
      </w:r>
      <w:proofErr w:type="spellStart"/>
      <w:r w:rsidRPr="00DE64EC">
        <w:rPr>
          <w:sz w:val="28"/>
          <w:szCs w:val="28"/>
        </w:rPr>
        <w:t>FourGames</w:t>
      </w:r>
      <w:proofErr w:type="spellEnd"/>
      <w:r w:rsidRPr="00DE64EC">
        <w:rPr>
          <w:sz w:val="28"/>
          <w:szCs w:val="28"/>
        </w:rPr>
        <w:t xml:space="preserve"> coach hasn’t specifically addressed any of these issues, they have just helped the client to look at how they interact with the world through their </w:t>
      </w:r>
      <w:proofErr w:type="spellStart"/>
      <w:r w:rsidRPr="00DE64EC">
        <w:rPr>
          <w:sz w:val="28"/>
          <w:szCs w:val="28"/>
        </w:rPr>
        <w:t>FourGames</w:t>
      </w:r>
      <w:proofErr w:type="spellEnd"/>
      <w:r w:rsidRPr="00DE64EC">
        <w:rPr>
          <w:sz w:val="28"/>
          <w:szCs w:val="28"/>
        </w:rPr>
        <w:t>.</w:t>
      </w:r>
    </w:p>
    <w:p w14:paraId="616D3632" w14:textId="77777777" w:rsidR="00DE64EC" w:rsidRPr="00DE64EC" w:rsidRDefault="00DE64EC" w:rsidP="00DE64EC">
      <w:pPr>
        <w:jc w:val="both"/>
        <w:rPr>
          <w:sz w:val="28"/>
          <w:szCs w:val="28"/>
        </w:rPr>
      </w:pPr>
      <w:r w:rsidRPr="00DE64EC">
        <w:rPr>
          <w:sz w:val="28"/>
          <w:szCs w:val="28"/>
        </w:rPr>
        <w:t>When coaching it is useful to use scaling - for example; ‘on a scale of 0-10 with 0 being the worst it could be, and 10 being the best, where are you now’</w:t>
      </w:r>
    </w:p>
    <w:p w14:paraId="35C503F1" w14:textId="77777777" w:rsidR="00DE64EC" w:rsidRPr="00DE64EC" w:rsidRDefault="00DE64EC" w:rsidP="00DE64EC">
      <w:pPr>
        <w:jc w:val="both"/>
        <w:rPr>
          <w:sz w:val="28"/>
          <w:szCs w:val="28"/>
        </w:rPr>
      </w:pPr>
      <w:r w:rsidRPr="00DE64EC">
        <w:rPr>
          <w:sz w:val="28"/>
          <w:szCs w:val="28"/>
        </w:rPr>
        <w:t>Once you have established what a client wants to achieve it is useful to scale in relation to that – ‘on a scale of 0-10 with 10 being that you have achieved 100% of the goal you want, and 0 being the opposite, where are you now?’</w:t>
      </w:r>
    </w:p>
    <w:p w14:paraId="6234FDFB" w14:textId="77777777" w:rsidR="00DE64EC" w:rsidRPr="00DE64EC" w:rsidRDefault="00DE64EC" w:rsidP="00DE64EC">
      <w:pPr>
        <w:jc w:val="both"/>
        <w:rPr>
          <w:sz w:val="28"/>
          <w:szCs w:val="28"/>
        </w:rPr>
      </w:pPr>
      <w:r w:rsidRPr="00DE64EC">
        <w:rPr>
          <w:sz w:val="28"/>
          <w:szCs w:val="28"/>
        </w:rPr>
        <w:t xml:space="preserve">By doing this you get a marker of where they are now and how much progress is needed. It also gives you useful information because often clients are already part of the way towards what they want to achieve, they perhaps just haven’t thought about it. So, a client could say they are 3 out of 10 currently, so the coach can ask ‘what makes you a 3, rather than a 2, what is already happening in the right direction?’ This is the first step to getting useful information which the coach can map onto the </w:t>
      </w:r>
      <w:proofErr w:type="spellStart"/>
      <w:r w:rsidRPr="00DE64EC">
        <w:rPr>
          <w:sz w:val="28"/>
          <w:szCs w:val="28"/>
        </w:rPr>
        <w:t>FourGames</w:t>
      </w:r>
      <w:proofErr w:type="spellEnd"/>
      <w:r w:rsidRPr="00DE64EC">
        <w:rPr>
          <w:sz w:val="28"/>
          <w:szCs w:val="28"/>
        </w:rPr>
        <w:t xml:space="preserve"> mandala. Following this question, it is useful to ask ‘what would make you a 4 instead of a 3?’ What you are looking for is what small changes would they need to make to get one point closer to achieving the overall success they want to achieve. </w:t>
      </w:r>
    </w:p>
    <w:p w14:paraId="26006053" w14:textId="77777777" w:rsidR="00DE64EC" w:rsidRPr="00DE64EC" w:rsidRDefault="00DE64EC" w:rsidP="00DE64EC">
      <w:pPr>
        <w:jc w:val="both"/>
        <w:rPr>
          <w:sz w:val="28"/>
          <w:szCs w:val="28"/>
        </w:rPr>
      </w:pPr>
      <w:r w:rsidRPr="00DE64EC">
        <w:rPr>
          <w:sz w:val="28"/>
          <w:szCs w:val="28"/>
        </w:rPr>
        <w:t xml:space="preserve">Although we have it that 10 is achieving the goal fully, in reality many people don’t need to have coaching all the way to 10, many people are also happy to </w:t>
      </w:r>
      <w:r w:rsidRPr="00DE64EC">
        <w:rPr>
          <w:sz w:val="28"/>
          <w:szCs w:val="28"/>
        </w:rPr>
        <w:lastRenderedPageBreak/>
        <w:t xml:space="preserve">get close to their ideal goal, and will be happy even if they don’t fully achieve their goal. This is actually a healthier attitude, because achieving 100% success and thinking of anything less as failure is a mind-set which can lead to unrealistic expectations. Many people who think like this end up experiencing depression as they are often not happy with the success they achieve because it isn’t to the level they wanted. </w:t>
      </w:r>
    </w:p>
    <w:p w14:paraId="777C1755" w14:textId="77777777" w:rsidR="00DE64EC" w:rsidRPr="00DE64EC" w:rsidRDefault="00DE64EC" w:rsidP="00DE64EC">
      <w:pPr>
        <w:jc w:val="both"/>
        <w:rPr>
          <w:sz w:val="28"/>
          <w:szCs w:val="28"/>
        </w:rPr>
      </w:pPr>
      <w:r w:rsidRPr="00DE64EC">
        <w:rPr>
          <w:sz w:val="28"/>
          <w:szCs w:val="28"/>
        </w:rPr>
        <w:t>A coach can ask ‘what number would you be happy with, that would make you think “you know what, I’m happy with what I have achieved, I don’t need to stay in coaching anymore, I can make any continued progress on my own”?’</w:t>
      </w:r>
    </w:p>
    <w:p w14:paraId="6E980725" w14:textId="77777777" w:rsidR="00DE64EC" w:rsidRPr="00DE64EC" w:rsidRDefault="00DE64EC" w:rsidP="00DE64EC">
      <w:pPr>
        <w:jc w:val="both"/>
        <w:rPr>
          <w:sz w:val="28"/>
          <w:szCs w:val="28"/>
        </w:rPr>
      </w:pPr>
      <w:r w:rsidRPr="00DE64EC">
        <w:rPr>
          <w:sz w:val="28"/>
          <w:szCs w:val="28"/>
        </w:rPr>
        <w:t>This is ultimately what an ethical coach will always want to know, they will want to know when their clients no longer need to be coming for coaching. The role of a coach is to focus on ‘how quickly can I help you achieve what you need to achieve so that you no longer need to come and see me?’</w:t>
      </w:r>
    </w:p>
    <w:p w14:paraId="59570C9A" w14:textId="77777777" w:rsidR="00DE64EC" w:rsidRPr="00DE64EC" w:rsidRDefault="00DE64EC" w:rsidP="00DE64EC">
      <w:pPr>
        <w:jc w:val="both"/>
        <w:rPr>
          <w:sz w:val="28"/>
          <w:szCs w:val="28"/>
        </w:rPr>
      </w:pPr>
      <w:r w:rsidRPr="00DE64EC">
        <w:rPr>
          <w:sz w:val="28"/>
          <w:szCs w:val="28"/>
        </w:rPr>
        <w:t>In my experience with hundreds of clients over the years the average scaling numbers given are often 3 for ‘where are they now’, and 7 for ‘what they would be happy to achieve to no longer need support’. I always try to follow up six months after support has ended to see how clients are getting on. When I contact them, I ask them this scaling question again and the average number given at the last session is usually 8 which is above the average number clients often want to achieve to end support, and at six months follow up the average number is still 7. With some clients I have tracked them over as much as 3 years asking this scaling question and the average answer I get is still 7.</w:t>
      </w:r>
    </w:p>
    <w:p w14:paraId="7B8B5B04" w14:textId="77777777" w:rsidR="00DE64EC" w:rsidRPr="00DE64EC" w:rsidRDefault="00DE64EC" w:rsidP="00DE64EC">
      <w:pPr>
        <w:jc w:val="both"/>
        <w:rPr>
          <w:sz w:val="28"/>
          <w:szCs w:val="28"/>
        </w:rPr>
      </w:pPr>
      <w:r w:rsidRPr="00DE64EC">
        <w:rPr>
          <w:sz w:val="28"/>
          <w:szCs w:val="28"/>
        </w:rPr>
        <w:t>This question is a good one to use when you first see a client and also at the beginning and end of each session, this lets the coach and the client track progress. There are other scaling questions which are really useful to use.</w:t>
      </w:r>
    </w:p>
    <w:p w14:paraId="2C2F97F3" w14:textId="77777777" w:rsidR="00DE64EC" w:rsidRPr="00DE64EC" w:rsidRDefault="00DE64EC" w:rsidP="00DE64EC">
      <w:pPr>
        <w:jc w:val="both"/>
        <w:rPr>
          <w:sz w:val="28"/>
          <w:szCs w:val="28"/>
        </w:rPr>
      </w:pPr>
      <w:r w:rsidRPr="00DE64EC">
        <w:rPr>
          <w:sz w:val="28"/>
          <w:szCs w:val="28"/>
        </w:rPr>
        <w:t>‘Scale 0-10, how confident are you that you can make the necessary changes, with 10 being 100% confident and 0 being not confident at all?’</w:t>
      </w:r>
    </w:p>
    <w:p w14:paraId="38E5038B" w14:textId="77777777" w:rsidR="00DE64EC" w:rsidRPr="00DE64EC" w:rsidRDefault="00DE64EC" w:rsidP="00DE64EC">
      <w:pPr>
        <w:jc w:val="both"/>
        <w:rPr>
          <w:sz w:val="28"/>
          <w:szCs w:val="28"/>
        </w:rPr>
      </w:pPr>
      <w:r w:rsidRPr="00DE64EC">
        <w:rPr>
          <w:sz w:val="28"/>
          <w:szCs w:val="28"/>
        </w:rPr>
        <w:t>This question helps the coach to know whether there are any blocks stopping the client from making the necessary changes. If the client says for example that they are 5 out of 10, then they can be asked ‘what makes them a 5 and not a 6?’ or ‘what stops you being a 6?’ so that the coach can identify what the client needs to change to increase their confidence at making changes. If the client isn’t confident that they can make the changes then there is a very good chance they won’t make any changes, which in turn means their situation will remain the same.</w:t>
      </w:r>
    </w:p>
    <w:p w14:paraId="44C5C32A" w14:textId="77777777" w:rsidR="00DE64EC" w:rsidRPr="00DE64EC" w:rsidRDefault="00DE64EC" w:rsidP="00DE64EC">
      <w:pPr>
        <w:jc w:val="both"/>
        <w:rPr>
          <w:sz w:val="28"/>
          <w:szCs w:val="28"/>
        </w:rPr>
      </w:pPr>
      <w:r w:rsidRPr="00DE64EC">
        <w:rPr>
          <w:sz w:val="28"/>
          <w:szCs w:val="28"/>
        </w:rPr>
        <w:lastRenderedPageBreak/>
        <w:t>‘Scale 0-10, how motivated are you to make the necessary changes, with 10 being 100% motivated and 0 being not motivated at all?’</w:t>
      </w:r>
    </w:p>
    <w:p w14:paraId="71DCE9A9" w14:textId="77777777" w:rsidR="00DE64EC" w:rsidRPr="00DE64EC" w:rsidRDefault="00DE64EC" w:rsidP="00DE64EC">
      <w:pPr>
        <w:jc w:val="both"/>
        <w:rPr>
          <w:sz w:val="28"/>
          <w:szCs w:val="28"/>
        </w:rPr>
      </w:pPr>
      <w:r w:rsidRPr="00DE64EC">
        <w:rPr>
          <w:sz w:val="28"/>
          <w:szCs w:val="28"/>
        </w:rPr>
        <w:t xml:space="preserve">This may sound like an odd question because if someone is seeking coaching you would think they are motivated to make changes but this isn’t always true, people seek support for many different reasons, sometimes people will take up coaching or therapy because someone else has told them they need to – like someone telling their partner they need to go to see a coach or therapist to quit smoking, so the person goes to coaching but isn’t really motivated to quit smoking because they don’t really want to quit. </w:t>
      </w:r>
    </w:p>
    <w:p w14:paraId="42FCFC91" w14:textId="77777777" w:rsidR="00DE64EC" w:rsidRPr="00DE64EC" w:rsidRDefault="00DE64EC" w:rsidP="00DE64EC">
      <w:pPr>
        <w:jc w:val="both"/>
        <w:rPr>
          <w:sz w:val="28"/>
          <w:szCs w:val="28"/>
        </w:rPr>
      </w:pPr>
      <w:r w:rsidRPr="00DE64EC">
        <w:rPr>
          <w:sz w:val="28"/>
          <w:szCs w:val="28"/>
        </w:rPr>
        <w:t xml:space="preserve">As with other scaling questions, once the coach gets an answer to establish where they are at now on the scale 0-10 the coach can look at what is needed next, so if a client says they are a 3 currently then the coach can ask ‘what would make you a 4?’, or ‘if you were a 4, what would be different?’ </w:t>
      </w:r>
    </w:p>
    <w:p w14:paraId="7E723065" w14:textId="77777777" w:rsidR="00DE64EC" w:rsidRPr="00DE64EC" w:rsidRDefault="00DE64EC" w:rsidP="00DE64EC">
      <w:pPr>
        <w:jc w:val="both"/>
        <w:rPr>
          <w:sz w:val="28"/>
          <w:szCs w:val="28"/>
        </w:rPr>
      </w:pPr>
      <w:r w:rsidRPr="00DE64EC">
        <w:rPr>
          <w:sz w:val="28"/>
          <w:szCs w:val="28"/>
        </w:rPr>
        <w:t xml:space="preserve">The coach could even ask ‘hypothetically, if you were a 10 how will you know, what will be different?’ if the client answers this they will be revealing what needs to change between where they are now and being fully motivated. </w:t>
      </w:r>
    </w:p>
    <w:p w14:paraId="7DB79E34" w14:textId="77777777" w:rsidR="00DE64EC" w:rsidRPr="00DE64EC" w:rsidRDefault="00DE64EC" w:rsidP="00DE64EC">
      <w:pPr>
        <w:jc w:val="both"/>
        <w:rPr>
          <w:sz w:val="28"/>
          <w:szCs w:val="28"/>
        </w:rPr>
      </w:pPr>
      <w:r w:rsidRPr="00DE64EC">
        <w:rPr>
          <w:sz w:val="28"/>
          <w:szCs w:val="28"/>
        </w:rPr>
        <w:t>What this type of question does is it helps to make sure the coach isn’t rushing off ahead of the client. If the client isn’t motivated to change and they say to be a little bit more motivated they would perhaps (taking smoking as an example) be aware of some negative consequences of smoking which they actually care about, then part of the coaching will be to help the client find negative consequences they care about. To do this the coach will approach it differently than someone wanting to know what negative consequences there are to smoking. Telling the client what negative consequences there are will have very little, if any, impact because this isn’t what the client is after, whereas finding what is important to the client – like a child of theirs, and finding that they love their child and want to spend as long as they can with their child gives something which can be used and focused on in context with the smoking to show how the smoking may not only lead to shortening their life and impacting on their fitness, but it can also lead to the child suffering if they have to see the parent dying slowly and painfully of the smoking, and that they decided to do this themselves, etc. This is far more powerful and impactful, and would be done because that individual needed to increase their motivation to make changes, and said this is something which would increase their motivation.</w:t>
      </w:r>
    </w:p>
    <w:p w14:paraId="083D397D" w14:textId="77777777" w:rsidR="00DE64EC" w:rsidRPr="00DE64EC" w:rsidRDefault="00DE64EC" w:rsidP="00DE64EC">
      <w:pPr>
        <w:jc w:val="both"/>
        <w:rPr>
          <w:sz w:val="28"/>
          <w:szCs w:val="28"/>
        </w:rPr>
      </w:pPr>
      <w:r w:rsidRPr="00DE64EC">
        <w:rPr>
          <w:sz w:val="28"/>
          <w:szCs w:val="28"/>
        </w:rPr>
        <w:lastRenderedPageBreak/>
        <w:t xml:space="preserve">There are many other ways in which scaling can be used in coaching sessions, both therapeutically and helpfully, and to measure progress and success, and scaling can be used to lead into any of the </w:t>
      </w:r>
      <w:proofErr w:type="spellStart"/>
      <w:r w:rsidRPr="00DE64EC">
        <w:rPr>
          <w:sz w:val="28"/>
          <w:szCs w:val="28"/>
        </w:rPr>
        <w:t>FourGames</w:t>
      </w:r>
      <w:proofErr w:type="spellEnd"/>
      <w:r w:rsidRPr="00DE64EC">
        <w:rPr>
          <w:sz w:val="28"/>
          <w:szCs w:val="28"/>
        </w:rPr>
        <w:t xml:space="preserve">, or it can be used within any of the </w:t>
      </w:r>
      <w:proofErr w:type="spellStart"/>
      <w:r w:rsidRPr="00DE64EC">
        <w:rPr>
          <w:sz w:val="28"/>
          <w:szCs w:val="28"/>
        </w:rPr>
        <w:t>FourGames</w:t>
      </w:r>
      <w:proofErr w:type="spellEnd"/>
      <w:r w:rsidRPr="00DE64EC">
        <w:rPr>
          <w:sz w:val="28"/>
          <w:szCs w:val="28"/>
        </w:rPr>
        <w:t>.</w:t>
      </w:r>
    </w:p>
    <w:p w14:paraId="2FD328FB" w14:textId="77777777" w:rsidR="00DE64EC" w:rsidRPr="00DE64EC" w:rsidRDefault="00DE64EC" w:rsidP="00DE64EC">
      <w:pPr>
        <w:jc w:val="both"/>
        <w:rPr>
          <w:sz w:val="28"/>
          <w:szCs w:val="28"/>
        </w:rPr>
      </w:pPr>
    </w:p>
    <w:p w14:paraId="52D80457" w14:textId="77777777" w:rsidR="00DE64EC" w:rsidRPr="00DE64EC" w:rsidRDefault="00DE64EC" w:rsidP="00DE64EC">
      <w:pPr>
        <w:jc w:val="both"/>
        <w:rPr>
          <w:b/>
          <w:bCs/>
          <w:sz w:val="28"/>
          <w:szCs w:val="28"/>
        </w:rPr>
      </w:pPr>
      <w:r w:rsidRPr="00DE64EC">
        <w:rPr>
          <w:b/>
          <w:bCs/>
          <w:sz w:val="28"/>
          <w:szCs w:val="28"/>
        </w:rPr>
        <w:t xml:space="preserve">7-Step </w:t>
      </w:r>
      <w:proofErr w:type="spellStart"/>
      <w:r w:rsidRPr="00DE64EC">
        <w:rPr>
          <w:b/>
          <w:bCs/>
          <w:sz w:val="28"/>
          <w:szCs w:val="28"/>
        </w:rPr>
        <w:t>FourGames</w:t>
      </w:r>
      <w:proofErr w:type="spellEnd"/>
      <w:r w:rsidRPr="00DE64EC">
        <w:rPr>
          <w:b/>
          <w:bCs/>
          <w:sz w:val="28"/>
          <w:szCs w:val="28"/>
        </w:rPr>
        <w:t xml:space="preserve"> Coaching Process</w:t>
      </w:r>
    </w:p>
    <w:p w14:paraId="442B71AB" w14:textId="77777777" w:rsidR="00DE64EC" w:rsidRPr="00DE64EC" w:rsidRDefault="00DE64EC" w:rsidP="00DE64EC">
      <w:pPr>
        <w:jc w:val="both"/>
        <w:rPr>
          <w:sz w:val="28"/>
          <w:szCs w:val="28"/>
        </w:rPr>
      </w:pPr>
    </w:p>
    <w:p w14:paraId="51B494D2" w14:textId="77777777" w:rsidR="00DE64EC" w:rsidRPr="00DE64EC" w:rsidRDefault="00DE64EC" w:rsidP="00DE64EC">
      <w:pPr>
        <w:jc w:val="both"/>
        <w:rPr>
          <w:sz w:val="28"/>
          <w:szCs w:val="28"/>
        </w:rPr>
      </w:pPr>
      <w:r w:rsidRPr="00DE64EC">
        <w:rPr>
          <w:sz w:val="28"/>
          <w:szCs w:val="28"/>
        </w:rPr>
        <w:t xml:space="preserve">In this chapter we will take you through a process for applying the </w:t>
      </w:r>
      <w:proofErr w:type="spellStart"/>
      <w:r w:rsidRPr="00DE64EC">
        <w:rPr>
          <w:sz w:val="28"/>
          <w:szCs w:val="28"/>
        </w:rPr>
        <w:t>FourGames</w:t>
      </w:r>
      <w:proofErr w:type="spellEnd"/>
      <w:r w:rsidRPr="00DE64EC">
        <w:rPr>
          <w:sz w:val="28"/>
          <w:szCs w:val="28"/>
        </w:rPr>
        <w:t xml:space="preserve"> approach to coaching. Once you become adept with the </w:t>
      </w:r>
      <w:proofErr w:type="spellStart"/>
      <w:r w:rsidRPr="00DE64EC">
        <w:rPr>
          <w:sz w:val="28"/>
          <w:szCs w:val="28"/>
        </w:rPr>
        <w:t>FourGames</w:t>
      </w:r>
      <w:proofErr w:type="spellEnd"/>
      <w:r w:rsidRPr="00DE64EC">
        <w:rPr>
          <w:sz w:val="28"/>
          <w:szCs w:val="28"/>
        </w:rPr>
        <w:t xml:space="preserve"> approach you will apply this freeform, but for learning and first applying this approach it is useful to follow a structure so that you can cover each stage of the </w:t>
      </w:r>
      <w:proofErr w:type="spellStart"/>
      <w:r w:rsidRPr="00DE64EC">
        <w:rPr>
          <w:sz w:val="28"/>
          <w:szCs w:val="28"/>
        </w:rPr>
        <w:t>FourGames</w:t>
      </w:r>
      <w:proofErr w:type="spellEnd"/>
      <w:r w:rsidRPr="00DE64EC">
        <w:rPr>
          <w:sz w:val="28"/>
          <w:szCs w:val="28"/>
        </w:rPr>
        <w:t xml:space="preserve"> model.</w:t>
      </w:r>
    </w:p>
    <w:p w14:paraId="17BE251E" w14:textId="77777777" w:rsidR="00DE64EC" w:rsidRPr="00DE64EC" w:rsidRDefault="00DE64EC" w:rsidP="00DE64EC">
      <w:pPr>
        <w:jc w:val="both"/>
        <w:rPr>
          <w:sz w:val="28"/>
          <w:szCs w:val="28"/>
        </w:rPr>
      </w:pPr>
      <w:r w:rsidRPr="00DE64EC">
        <w:rPr>
          <w:sz w:val="28"/>
          <w:szCs w:val="28"/>
        </w:rPr>
        <w:t>One question which is really useful to keep in mind is ‘what would captain simple do?’</w:t>
      </w:r>
    </w:p>
    <w:p w14:paraId="74A2A7CB" w14:textId="77777777" w:rsidR="00DE64EC" w:rsidRPr="00DE64EC" w:rsidRDefault="00DE64EC" w:rsidP="00DE64EC">
      <w:pPr>
        <w:jc w:val="both"/>
        <w:rPr>
          <w:sz w:val="28"/>
          <w:szCs w:val="28"/>
        </w:rPr>
      </w:pPr>
      <w:r w:rsidRPr="00DE64EC">
        <w:rPr>
          <w:sz w:val="28"/>
          <w:szCs w:val="28"/>
        </w:rPr>
        <w:t>This may sound like an odd question, but it is surprising how common it can be to ask a question and people come up with detailed and complex answers which can tie them up in greater confusion, when they should be seeking simplicity. Sometimes people will answer that they ‘don’t know’ because they are still answering from within their current perspective of the world and what they believe.</w:t>
      </w:r>
    </w:p>
    <w:p w14:paraId="1F0C03EB" w14:textId="77777777" w:rsidR="00DE64EC" w:rsidRPr="00DE64EC" w:rsidRDefault="00DE64EC" w:rsidP="00DE64EC">
      <w:pPr>
        <w:jc w:val="both"/>
        <w:rPr>
          <w:sz w:val="28"/>
          <w:szCs w:val="28"/>
        </w:rPr>
      </w:pPr>
      <w:r w:rsidRPr="00DE64EC">
        <w:rPr>
          <w:sz w:val="28"/>
          <w:szCs w:val="28"/>
        </w:rPr>
        <w:t xml:space="preserve">Sometimes it is helpful to take on a different persona for a time when thinking or doing something where we hope to behave or think differently. In therapy when clients say they don’t know, I will often say “imagine if you did”, and surprisingly, this will encourage clients to take on different thinking and come up with solutions and answers they didn’t think about before that simple sentence. </w:t>
      </w:r>
    </w:p>
    <w:p w14:paraId="2AFF1AE0" w14:textId="77777777" w:rsidR="00DE64EC" w:rsidRPr="00DE64EC" w:rsidRDefault="00DE64EC" w:rsidP="00DE64EC">
      <w:pPr>
        <w:jc w:val="both"/>
        <w:rPr>
          <w:sz w:val="28"/>
          <w:szCs w:val="28"/>
        </w:rPr>
      </w:pPr>
      <w:r w:rsidRPr="00DE64EC">
        <w:rPr>
          <w:sz w:val="28"/>
          <w:szCs w:val="28"/>
        </w:rPr>
        <w:t xml:space="preserve">When having clients think about doing things differently in the future, I will often ask them to think of someone who has the traits they want to have in a situation, so if they say they can’t imagine being confident public speaking, I will ask them to imagine someone they think is confident public speaking, who behaves and thinks how they would like to behave or think. Once the client has seen that person go through the situations they hope to go through in the future being confident, I will then say “now replay that movie in your mind, only this time imagine what it is like to be that person, imagine seeing what </w:t>
      </w:r>
      <w:r w:rsidRPr="00DE64EC">
        <w:rPr>
          <w:sz w:val="28"/>
          <w:szCs w:val="28"/>
        </w:rPr>
        <w:lastRenderedPageBreak/>
        <w:t>they see, hearing what they hear, hearing their internal dialogue in your head, feeling what they feel, and behaving as they behave”, and they will then ‘try on’ what it is like to fully experience being how that person would be in situations.</w:t>
      </w:r>
    </w:p>
    <w:p w14:paraId="17B6C850" w14:textId="77777777" w:rsidR="00DE64EC" w:rsidRPr="00DE64EC" w:rsidRDefault="00DE64EC" w:rsidP="00DE64EC">
      <w:pPr>
        <w:jc w:val="both"/>
        <w:rPr>
          <w:sz w:val="28"/>
          <w:szCs w:val="28"/>
        </w:rPr>
      </w:pPr>
      <w:r w:rsidRPr="00DE64EC">
        <w:rPr>
          <w:sz w:val="28"/>
          <w:szCs w:val="28"/>
        </w:rPr>
        <w:t xml:space="preserve">To achieve balance and harmony within the </w:t>
      </w:r>
      <w:proofErr w:type="spellStart"/>
      <w:r w:rsidRPr="00DE64EC">
        <w:rPr>
          <w:sz w:val="28"/>
          <w:szCs w:val="28"/>
        </w:rPr>
        <w:t>FourGames</w:t>
      </w:r>
      <w:proofErr w:type="spellEnd"/>
      <w:r w:rsidRPr="00DE64EC">
        <w:rPr>
          <w:sz w:val="28"/>
          <w:szCs w:val="28"/>
        </w:rPr>
        <w:t xml:space="preserve"> it is preferable to address each of the 7 steps outlined below. These seven steps cover each aspect of the Short-Game, Mid-Game, Long-Game and Deep-Game.</w:t>
      </w:r>
    </w:p>
    <w:p w14:paraId="5A2F5CBC" w14:textId="77777777" w:rsidR="00DE64EC" w:rsidRPr="00DE64EC" w:rsidRDefault="00DE64EC" w:rsidP="00DE64EC">
      <w:pPr>
        <w:jc w:val="both"/>
        <w:rPr>
          <w:sz w:val="28"/>
          <w:szCs w:val="28"/>
        </w:rPr>
      </w:pPr>
    </w:p>
    <w:p w14:paraId="6605708F" w14:textId="77777777" w:rsidR="00DE64EC" w:rsidRPr="00DE64EC" w:rsidRDefault="00DE64EC" w:rsidP="00DE64EC">
      <w:pPr>
        <w:jc w:val="both"/>
        <w:rPr>
          <w:sz w:val="28"/>
          <w:szCs w:val="28"/>
        </w:rPr>
      </w:pPr>
      <w:r w:rsidRPr="00DE64EC">
        <w:rPr>
          <w:sz w:val="28"/>
          <w:szCs w:val="28"/>
        </w:rPr>
        <w:t>The seven steps are:</w:t>
      </w:r>
    </w:p>
    <w:p w14:paraId="79BC1D19" w14:textId="77777777" w:rsidR="00DE64EC" w:rsidRPr="00DE64EC" w:rsidRDefault="00DE64EC" w:rsidP="00DE64EC">
      <w:pPr>
        <w:numPr>
          <w:ilvl w:val="0"/>
          <w:numId w:val="1"/>
        </w:numPr>
        <w:jc w:val="both"/>
        <w:rPr>
          <w:sz w:val="28"/>
          <w:szCs w:val="28"/>
        </w:rPr>
      </w:pPr>
      <w:r w:rsidRPr="00DE64EC">
        <w:rPr>
          <w:sz w:val="28"/>
          <w:szCs w:val="28"/>
        </w:rPr>
        <w:t>Goal, Role, Path</w:t>
      </w:r>
    </w:p>
    <w:p w14:paraId="40B551A7" w14:textId="77777777" w:rsidR="00DE64EC" w:rsidRPr="00DE64EC" w:rsidRDefault="00DE64EC" w:rsidP="00DE64EC">
      <w:pPr>
        <w:numPr>
          <w:ilvl w:val="0"/>
          <w:numId w:val="1"/>
        </w:numPr>
        <w:jc w:val="both"/>
        <w:rPr>
          <w:sz w:val="28"/>
          <w:szCs w:val="28"/>
        </w:rPr>
      </w:pPr>
      <w:r w:rsidRPr="00DE64EC">
        <w:rPr>
          <w:sz w:val="28"/>
          <w:szCs w:val="28"/>
        </w:rPr>
        <w:t>Tame Your Mind</w:t>
      </w:r>
    </w:p>
    <w:p w14:paraId="070A3A08" w14:textId="77777777" w:rsidR="00DE64EC" w:rsidRPr="00DE64EC" w:rsidRDefault="00DE64EC" w:rsidP="00DE64EC">
      <w:pPr>
        <w:numPr>
          <w:ilvl w:val="0"/>
          <w:numId w:val="1"/>
        </w:numPr>
        <w:jc w:val="both"/>
        <w:rPr>
          <w:sz w:val="28"/>
          <w:szCs w:val="28"/>
        </w:rPr>
      </w:pPr>
      <w:r w:rsidRPr="00DE64EC">
        <w:rPr>
          <w:sz w:val="28"/>
          <w:szCs w:val="28"/>
        </w:rPr>
        <w:t>Learning to Control Your Physical Space and Body</w:t>
      </w:r>
    </w:p>
    <w:p w14:paraId="2E60E786" w14:textId="77777777" w:rsidR="00DE64EC" w:rsidRPr="00DE64EC" w:rsidRDefault="00DE64EC" w:rsidP="00DE64EC">
      <w:pPr>
        <w:numPr>
          <w:ilvl w:val="0"/>
          <w:numId w:val="1"/>
        </w:numPr>
        <w:jc w:val="both"/>
        <w:rPr>
          <w:sz w:val="28"/>
          <w:szCs w:val="28"/>
        </w:rPr>
      </w:pPr>
      <w:r w:rsidRPr="00DE64EC">
        <w:rPr>
          <w:sz w:val="28"/>
          <w:szCs w:val="28"/>
        </w:rPr>
        <w:t>Understand and Harness Your Space, Optimise Your Environment</w:t>
      </w:r>
    </w:p>
    <w:p w14:paraId="569ED65F" w14:textId="77777777" w:rsidR="00DE64EC" w:rsidRPr="00DE64EC" w:rsidRDefault="00DE64EC" w:rsidP="00DE64EC">
      <w:pPr>
        <w:numPr>
          <w:ilvl w:val="0"/>
          <w:numId w:val="1"/>
        </w:numPr>
        <w:jc w:val="both"/>
        <w:rPr>
          <w:sz w:val="28"/>
          <w:szCs w:val="28"/>
        </w:rPr>
      </w:pPr>
      <w:r w:rsidRPr="00DE64EC">
        <w:rPr>
          <w:sz w:val="28"/>
          <w:szCs w:val="28"/>
        </w:rPr>
        <w:t>Systems That Surround You</w:t>
      </w:r>
    </w:p>
    <w:p w14:paraId="2692DA6C" w14:textId="77777777" w:rsidR="00DE64EC" w:rsidRPr="00DE64EC" w:rsidRDefault="00DE64EC" w:rsidP="00DE64EC">
      <w:pPr>
        <w:numPr>
          <w:ilvl w:val="0"/>
          <w:numId w:val="1"/>
        </w:numPr>
        <w:jc w:val="both"/>
        <w:rPr>
          <w:sz w:val="28"/>
          <w:szCs w:val="28"/>
        </w:rPr>
      </w:pPr>
      <w:r w:rsidRPr="00DE64EC">
        <w:rPr>
          <w:sz w:val="28"/>
          <w:szCs w:val="28"/>
        </w:rPr>
        <w:t>Gadgets</w:t>
      </w:r>
    </w:p>
    <w:p w14:paraId="6AD227E4" w14:textId="77777777" w:rsidR="00DE64EC" w:rsidRPr="00DE64EC" w:rsidRDefault="00DE64EC" w:rsidP="00DE64EC">
      <w:pPr>
        <w:numPr>
          <w:ilvl w:val="0"/>
          <w:numId w:val="1"/>
        </w:numPr>
        <w:jc w:val="both"/>
        <w:rPr>
          <w:sz w:val="28"/>
          <w:szCs w:val="28"/>
        </w:rPr>
      </w:pPr>
      <w:r w:rsidRPr="00DE64EC">
        <w:rPr>
          <w:sz w:val="28"/>
          <w:szCs w:val="28"/>
        </w:rPr>
        <w:t>Mystery</w:t>
      </w:r>
    </w:p>
    <w:p w14:paraId="1B513AAF" w14:textId="77777777" w:rsidR="00DE64EC" w:rsidRPr="00DE64EC" w:rsidRDefault="00DE64EC" w:rsidP="00DE64EC">
      <w:pPr>
        <w:jc w:val="both"/>
        <w:rPr>
          <w:sz w:val="28"/>
          <w:szCs w:val="28"/>
        </w:rPr>
      </w:pPr>
    </w:p>
    <w:p w14:paraId="164511EF" w14:textId="77777777" w:rsidR="00DE64EC" w:rsidRPr="00DE64EC" w:rsidRDefault="00DE64EC" w:rsidP="00DE64EC">
      <w:pPr>
        <w:jc w:val="both"/>
        <w:rPr>
          <w:b/>
          <w:bCs/>
          <w:sz w:val="28"/>
          <w:szCs w:val="28"/>
        </w:rPr>
      </w:pPr>
      <w:r w:rsidRPr="00DE64EC">
        <w:rPr>
          <w:b/>
          <w:bCs/>
          <w:sz w:val="28"/>
          <w:szCs w:val="28"/>
        </w:rPr>
        <w:t>Step 01 – Goal, Role, Path</w:t>
      </w:r>
    </w:p>
    <w:p w14:paraId="72CDC6CD" w14:textId="77777777" w:rsidR="00DE64EC" w:rsidRPr="00DE64EC" w:rsidRDefault="00DE64EC" w:rsidP="00DE64EC">
      <w:pPr>
        <w:jc w:val="both"/>
        <w:rPr>
          <w:sz w:val="28"/>
          <w:szCs w:val="28"/>
        </w:rPr>
      </w:pPr>
      <w:r w:rsidRPr="00DE64EC">
        <w:rPr>
          <w:sz w:val="28"/>
          <w:szCs w:val="28"/>
        </w:rPr>
        <w:t>The place that is most useful to start is on the Long-Game, looking at the goal that the client wants, the role they play in getting what they want, and the path towards that goal. It is useful to do scaling and find out what the goal is for the client first as these will give you a baseline of where things are at now and where the client would like things to be.</w:t>
      </w:r>
    </w:p>
    <w:p w14:paraId="5B50A387" w14:textId="77777777" w:rsidR="00DE64EC" w:rsidRPr="00DE64EC" w:rsidRDefault="00DE64EC" w:rsidP="00DE64EC">
      <w:pPr>
        <w:jc w:val="both"/>
        <w:rPr>
          <w:sz w:val="28"/>
          <w:szCs w:val="28"/>
        </w:rPr>
      </w:pPr>
      <w:r w:rsidRPr="00DE64EC">
        <w:rPr>
          <w:sz w:val="28"/>
          <w:szCs w:val="28"/>
        </w:rPr>
        <w:t>With scaling to get a baseline of where the client is at now and where they would like to be you can ask:</w:t>
      </w:r>
    </w:p>
    <w:p w14:paraId="3F9E5207" w14:textId="77777777" w:rsidR="00DE64EC" w:rsidRPr="00DE64EC" w:rsidRDefault="00DE64EC" w:rsidP="00DE64EC">
      <w:pPr>
        <w:jc w:val="both"/>
        <w:rPr>
          <w:sz w:val="28"/>
          <w:szCs w:val="28"/>
        </w:rPr>
      </w:pPr>
    </w:p>
    <w:p w14:paraId="37BDA42B" w14:textId="77777777" w:rsidR="00DE64EC" w:rsidRPr="00DE64EC" w:rsidRDefault="00DE64EC" w:rsidP="00DE64EC">
      <w:pPr>
        <w:numPr>
          <w:ilvl w:val="0"/>
          <w:numId w:val="2"/>
        </w:numPr>
        <w:jc w:val="both"/>
        <w:rPr>
          <w:sz w:val="28"/>
          <w:szCs w:val="28"/>
        </w:rPr>
      </w:pPr>
      <w:r w:rsidRPr="00DE64EC">
        <w:rPr>
          <w:sz w:val="28"/>
          <w:szCs w:val="28"/>
        </w:rPr>
        <w:t xml:space="preserve">What is it you would like to achieve from the coaching? (You are asking them to say what they will be doing differently; not what others will be doing differently. It is what they would like to achieve, not what they would like others to do differently. The answer needs to be what they want to be doing, thinking, feeling, saying to </w:t>
      </w:r>
      <w:r w:rsidRPr="00DE64EC">
        <w:rPr>
          <w:sz w:val="28"/>
          <w:szCs w:val="28"/>
        </w:rPr>
        <w:lastRenderedPageBreak/>
        <w:t>themselves differently – you don’t necessarily need to get all this information right now, you will explore it more fully in a future step of this process)</w:t>
      </w:r>
    </w:p>
    <w:p w14:paraId="014FE65C" w14:textId="77777777" w:rsidR="00DE64EC" w:rsidRPr="00DE64EC" w:rsidRDefault="00DE64EC" w:rsidP="00DE64EC">
      <w:pPr>
        <w:numPr>
          <w:ilvl w:val="0"/>
          <w:numId w:val="2"/>
        </w:numPr>
        <w:jc w:val="both"/>
        <w:rPr>
          <w:sz w:val="28"/>
          <w:szCs w:val="28"/>
        </w:rPr>
      </w:pPr>
      <w:r w:rsidRPr="00DE64EC">
        <w:rPr>
          <w:sz w:val="28"/>
          <w:szCs w:val="28"/>
        </w:rPr>
        <w:t>What would you like to have achieved by the end of this session? (This question can help to see what a client would like to be achieving straightaway)</w:t>
      </w:r>
    </w:p>
    <w:p w14:paraId="7144F7A3" w14:textId="77777777" w:rsidR="00DE64EC" w:rsidRPr="00DE64EC" w:rsidRDefault="00DE64EC" w:rsidP="00DE64EC">
      <w:pPr>
        <w:numPr>
          <w:ilvl w:val="0"/>
          <w:numId w:val="2"/>
        </w:numPr>
        <w:jc w:val="both"/>
        <w:rPr>
          <w:sz w:val="28"/>
          <w:szCs w:val="28"/>
        </w:rPr>
      </w:pPr>
      <w:r w:rsidRPr="00DE64EC">
        <w:rPr>
          <w:sz w:val="28"/>
          <w:szCs w:val="28"/>
        </w:rPr>
        <w:t>How long do you feel it would take you to achieve what you would like to achieve?</w:t>
      </w:r>
    </w:p>
    <w:p w14:paraId="7DDD2C76" w14:textId="77777777" w:rsidR="00DE64EC" w:rsidRPr="00DE64EC" w:rsidRDefault="00DE64EC" w:rsidP="00DE64EC">
      <w:pPr>
        <w:numPr>
          <w:ilvl w:val="0"/>
          <w:numId w:val="2"/>
        </w:numPr>
        <w:jc w:val="both"/>
        <w:rPr>
          <w:sz w:val="28"/>
          <w:szCs w:val="28"/>
        </w:rPr>
      </w:pPr>
      <w:r w:rsidRPr="00DE64EC">
        <w:rPr>
          <w:sz w:val="28"/>
          <w:szCs w:val="28"/>
        </w:rPr>
        <w:t xml:space="preserve">On a scale of 0-10, with ten being where you have the perfect outcome, where are you now in relation to where you would like to be? </w:t>
      </w:r>
    </w:p>
    <w:p w14:paraId="28FFA72D" w14:textId="77777777" w:rsidR="00DE64EC" w:rsidRPr="00DE64EC" w:rsidRDefault="00DE64EC" w:rsidP="00DE64EC">
      <w:pPr>
        <w:numPr>
          <w:ilvl w:val="0"/>
          <w:numId w:val="2"/>
        </w:numPr>
        <w:jc w:val="both"/>
        <w:rPr>
          <w:sz w:val="28"/>
          <w:szCs w:val="28"/>
        </w:rPr>
      </w:pPr>
      <w:r w:rsidRPr="00DE64EC">
        <w:rPr>
          <w:sz w:val="28"/>
          <w:szCs w:val="28"/>
        </w:rPr>
        <w:t>What number would you be happy with on that scale of 0-10, for you to feel you no longer need coaching support? (Many clients would be happy with less than perfection, like achieving 7/10 rather than expecting 10/10)</w:t>
      </w:r>
    </w:p>
    <w:p w14:paraId="72BD2A02" w14:textId="77777777" w:rsidR="00DE64EC" w:rsidRPr="00DE64EC" w:rsidRDefault="00DE64EC" w:rsidP="00DE64EC">
      <w:pPr>
        <w:jc w:val="both"/>
        <w:rPr>
          <w:sz w:val="28"/>
          <w:szCs w:val="28"/>
        </w:rPr>
      </w:pPr>
    </w:p>
    <w:p w14:paraId="5E018590" w14:textId="77777777" w:rsidR="00DE64EC" w:rsidRPr="00DE64EC" w:rsidRDefault="00DE64EC" w:rsidP="00DE64EC">
      <w:pPr>
        <w:jc w:val="both"/>
        <w:rPr>
          <w:sz w:val="28"/>
          <w:szCs w:val="28"/>
        </w:rPr>
      </w:pPr>
      <w:r w:rsidRPr="00DE64EC">
        <w:rPr>
          <w:sz w:val="28"/>
          <w:szCs w:val="28"/>
        </w:rPr>
        <w:t xml:space="preserve">Throughout this outline of the 7-step process there will be a single case study from my private practice of how each step applied to that one client. The case study is of a client who wanted to quit smoking. She was only going to have a single session; she was in her late twenties. </w:t>
      </w:r>
    </w:p>
    <w:p w14:paraId="7B6DC272" w14:textId="77777777" w:rsidR="00DE64EC" w:rsidRPr="00DE64EC" w:rsidRDefault="00DE64EC" w:rsidP="00DE64EC">
      <w:pPr>
        <w:jc w:val="both"/>
        <w:rPr>
          <w:sz w:val="28"/>
          <w:szCs w:val="28"/>
        </w:rPr>
      </w:pPr>
      <w:r w:rsidRPr="00DE64EC">
        <w:rPr>
          <w:sz w:val="28"/>
          <w:szCs w:val="28"/>
        </w:rPr>
        <w:t>When asked where she was at now, she responded that she smoked about 10 cigarettes per day. She feels stupid for smoking these because she thinks of herself as intelligent and so knows that cigarettes are harmful and that she shouldn’t smoke, but this doesn’t stop her from smoking. She said in the future she would like to have a few children with her husband, and sees smoking as something which isn’t compatible with the future she wants.</w:t>
      </w:r>
    </w:p>
    <w:p w14:paraId="3CC98726" w14:textId="77777777" w:rsidR="00DE64EC" w:rsidRPr="00DE64EC" w:rsidRDefault="00DE64EC" w:rsidP="00DE64EC">
      <w:pPr>
        <w:jc w:val="both"/>
        <w:rPr>
          <w:sz w:val="28"/>
          <w:szCs w:val="28"/>
        </w:rPr>
      </w:pPr>
      <w:r w:rsidRPr="00DE64EC">
        <w:rPr>
          <w:sz w:val="28"/>
          <w:szCs w:val="28"/>
        </w:rPr>
        <w:t xml:space="preserve">She said she was a 10 on a scale of how motivated she was to make necessary changes to quit smoking, so very motivated. She said she was a 3 when asked to scale where she is now in relation to where she wants to be, with ten being totally smoke free. Her goal was established – being a non-smoker. This was fleshed out to what that life as a non-smoker meant to her, which included having children, being fitter and healthier, likely to lead a longer life. </w:t>
      </w:r>
    </w:p>
    <w:p w14:paraId="1A52A0D6" w14:textId="77777777" w:rsidR="00DE64EC" w:rsidRPr="00DE64EC" w:rsidRDefault="00DE64EC" w:rsidP="00DE64EC">
      <w:pPr>
        <w:jc w:val="both"/>
        <w:rPr>
          <w:sz w:val="28"/>
          <w:szCs w:val="28"/>
        </w:rPr>
      </w:pPr>
      <w:r w:rsidRPr="00DE64EC">
        <w:rPr>
          <w:sz w:val="28"/>
          <w:szCs w:val="28"/>
        </w:rPr>
        <w:t xml:space="preserve">We established what life could be like in the future if she continues as she is now without making any changes, this helped to have a towards and an away </w:t>
      </w:r>
      <w:r w:rsidRPr="00DE64EC">
        <w:rPr>
          <w:sz w:val="28"/>
          <w:szCs w:val="28"/>
        </w:rPr>
        <w:lastRenderedPageBreak/>
        <w:t xml:space="preserve">from motivation. Having just ‘away from’ motivation people often lose motivation as they progress from the thing they are moving away from, but they may not have yet achieved what they would like. So, someone who wants to lose weight may start well, make some progress, decide they are no longer a problem weight and so stop the changes they have made, and then slowly creep back to where they were. If they have somewhere they are going they will notice they are getting closer to their goal and so be more likely to keep going. If they only have a goal of being a certain weight or fitness level then if they don’t see the changes happening quick enough, they can lose focus and motivation. </w:t>
      </w:r>
    </w:p>
    <w:p w14:paraId="6EF0F806" w14:textId="77777777" w:rsidR="00DE64EC" w:rsidRPr="00DE64EC" w:rsidRDefault="00DE64EC" w:rsidP="00DE64EC">
      <w:pPr>
        <w:jc w:val="both"/>
        <w:rPr>
          <w:sz w:val="28"/>
          <w:szCs w:val="28"/>
        </w:rPr>
      </w:pPr>
      <w:r w:rsidRPr="00DE64EC">
        <w:rPr>
          <w:sz w:val="28"/>
          <w:szCs w:val="28"/>
        </w:rPr>
        <w:t>Whereas with both they are likely to notice initially that they are making progress away from where they were, even though initially they don’t feel much closer to the goal, but as time goes on they are far enough away from being ‘fat’ that they stop being motivated by trying to move away from being fat, but now they notice they are getting noticeably closer to being fitter, or the size they want to be, so the towards motivation kicks in and keeps them motivated, driving them forward.</w:t>
      </w:r>
    </w:p>
    <w:p w14:paraId="2D67E68E" w14:textId="77777777" w:rsidR="00DE64EC" w:rsidRPr="00DE64EC" w:rsidRDefault="00DE64EC" w:rsidP="00DE64EC">
      <w:pPr>
        <w:jc w:val="both"/>
        <w:rPr>
          <w:sz w:val="28"/>
          <w:szCs w:val="28"/>
        </w:rPr>
      </w:pPr>
      <w:r w:rsidRPr="00DE64EC">
        <w:rPr>
          <w:sz w:val="28"/>
          <w:szCs w:val="28"/>
        </w:rPr>
        <w:t>Once you have an idea of the goal that the client would like to achieve you can then ask them to give this goal a single word or short phrase which sums up what they hope to achieve. This word then encapsulates everything about that goal.</w:t>
      </w:r>
    </w:p>
    <w:p w14:paraId="0604B07A" w14:textId="77777777" w:rsidR="00DE64EC" w:rsidRPr="00DE64EC" w:rsidRDefault="00DE64EC" w:rsidP="00DE64EC">
      <w:pPr>
        <w:jc w:val="both"/>
        <w:rPr>
          <w:sz w:val="28"/>
          <w:szCs w:val="28"/>
        </w:rPr>
      </w:pPr>
    </w:p>
    <w:p w14:paraId="7CF2F875" w14:textId="77777777" w:rsidR="00DE64EC" w:rsidRPr="00DE64EC" w:rsidRDefault="00DE64EC" w:rsidP="00DE64EC">
      <w:pPr>
        <w:jc w:val="both"/>
        <w:rPr>
          <w:sz w:val="28"/>
          <w:szCs w:val="28"/>
        </w:rPr>
      </w:pPr>
      <w:r w:rsidRPr="00DE64EC">
        <w:rPr>
          <w:sz w:val="28"/>
          <w:szCs w:val="28"/>
        </w:rPr>
        <w:t>Next you can ask about the role they will be playing in getting the goal they want to achieve:</w:t>
      </w:r>
    </w:p>
    <w:p w14:paraId="10328CEE" w14:textId="77777777" w:rsidR="00DE64EC" w:rsidRPr="00DE64EC" w:rsidRDefault="00DE64EC" w:rsidP="00DE64EC">
      <w:pPr>
        <w:jc w:val="both"/>
        <w:rPr>
          <w:sz w:val="28"/>
          <w:szCs w:val="28"/>
        </w:rPr>
      </w:pPr>
    </w:p>
    <w:p w14:paraId="7E5533A4" w14:textId="77777777" w:rsidR="00DE64EC" w:rsidRPr="00DE64EC" w:rsidRDefault="00DE64EC" w:rsidP="00DE64EC">
      <w:pPr>
        <w:numPr>
          <w:ilvl w:val="0"/>
          <w:numId w:val="3"/>
        </w:numPr>
        <w:jc w:val="both"/>
        <w:rPr>
          <w:sz w:val="28"/>
          <w:szCs w:val="28"/>
        </w:rPr>
      </w:pPr>
      <w:r w:rsidRPr="00DE64EC">
        <w:rPr>
          <w:sz w:val="28"/>
          <w:szCs w:val="28"/>
        </w:rPr>
        <w:t>What will be your role in achieving that goal?</w:t>
      </w:r>
    </w:p>
    <w:p w14:paraId="25AB08BA" w14:textId="77777777" w:rsidR="00DE64EC" w:rsidRPr="00DE64EC" w:rsidRDefault="00DE64EC" w:rsidP="00DE64EC">
      <w:pPr>
        <w:numPr>
          <w:ilvl w:val="0"/>
          <w:numId w:val="3"/>
        </w:numPr>
        <w:jc w:val="both"/>
        <w:rPr>
          <w:sz w:val="28"/>
          <w:szCs w:val="28"/>
        </w:rPr>
      </w:pPr>
      <w:r w:rsidRPr="00DE64EC">
        <w:rPr>
          <w:sz w:val="28"/>
          <w:szCs w:val="28"/>
        </w:rPr>
        <w:t xml:space="preserve">How would you define your role? </w:t>
      </w:r>
    </w:p>
    <w:p w14:paraId="2D7A7BA6" w14:textId="77777777" w:rsidR="00DE64EC" w:rsidRPr="00DE64EC" w:rsidRDefault="00DE64EC" w:rsidP="00DE64EC">
      <w:pPr>
        <w:numPr>
          <w:ilvl w:val="0"/>
          <w:numId w:val="3"/>
        </w:numPr>
        <w:jc w:val="both"/>
        <w:rPr>
          <w:sz w:val="28"/>
          <w:szCs w:val="28"/>
        </w:rPr>
      </w:pPr>
      <w:r w:rsidRPr="00DE64EC">
        <w:rPr>
          <w:sz w:val="28"/>
          <w:szCs w:val="28"/>
        </w:rPr>
        <w:t>What word (or short phrase) would sum up your role?</w:t>
      </w:r>
    </w:p>
    <w:p w14:paraId="4EE64BFF" w14:textId="77777777" w:rsidR="00DE64EC" w:rsidRPr="00DE64EC" w:rsidRDefault="00DE64EC" w:rsidP="00DE64EC">
      <w:pPr>
        <w:jc w:val="both"/>
        <w:rPr>
          <w:sz w:val="28"/>
          <w:szCs w:val="28"/>
        </w:rPr>
      </w:pPr>
    </w:p>
    <w:p w14:paraId="73FE546B" w14:textId="77777777" w:rsidR="00DE64EC" w:rsidRPr="00DE64EC" w:rsidRDefault="00DE64EC" w:rsidP="00DE64EC">
      <w:pPr>
        <w:jc w:val="both"/>
        <w:rPr>
          <w:sz w:val="28"/>
          <w:szCs w:val="28"/>
        </w:rPr>
      </w:pPr>
      <w:r w:rsidRPr="00DE64EC">
        <w:rPr>
          <w:sz w:val="28"/>
          <w:szCs w:val="28"/>
        </w:rPr>
        <w:t xml:space="preserve">There are many roles people take on. If you think about life as a series of stories in a collection of stories – like </w:t>
      </w:r>
      <w:r w:rsidRPr="00DE64EC">
        <w:rPr>
          <w:i/>
          <w:sz w:val="28"/>
          <w:szCs w:val="28"/>
        </w:rPr>
        <w:t>The Lord of the Rings</w:t>
      </w:r>
      <w:r w:rsidRPr="00DE64EC">
        <w:rPr>
          <w:sz w:val="28"/>
          <w:szCs w:val="28"/>
        </w:rPr>
        <w:t xml:space="preserve"> trilogy, you can see how each story has its own beginning, middle and end, but all are just stories or chapters of a larger story. We all have roles, it could be rescuer, hero, sage, </w:t>
      </w:r>
      <w:r w:rsidRPr="00DE64EC">
        <w:rPr>
          <w:sz w:val="28"/>
          <w:szCs w:val="28"/>
        </w:rPr>
        <w:lastRenderedPageBreak/>
        <w:t>responsible parent, carer. In the therapy session the client wanted to be a responsible parent. She didn’t like the idea of harming her children due to her smoking, she wanted to have a role of being an intelligent person and felt that her smoking didn’t fit this role. Her current role in life was as an intelligent person, she liked being seen as intelligent and sensible, and this role fit with her beliefs about herself. The only part of her life which didn’t fit was smoking. Her future role of being a responsible parent was only congruently possible if she stopped smoking.</w:t>
      </w:r>
    </w:p>
    <w:p w14:paraId="7EF98474" w14:textId="77777777" w:rsidR="00DE64EC" w:rsidRPr="00DE64EC" w:rsidRDefault="00DE64EC" w:rsidP="00DE64EC">
      <w:pPr>
        <w:jc w:val="both"/>
        <w:rPr>
          <w:sz w:val="28"/>
          <w:szCs w:val="28"/>
        </w:rPr>
      </w:pPr>
      <w:r w:rsidRPr="00DE64EC">
        <w:rPr>
          <w:sz w:val="28"/>
          <w:szCs w:val="28"/>
        </w:rPr>
        <w:t xml:space="preserve">The roles we play shape how we go through life. If someone has a role as an unlucky person, they are likely to miss opportunities, and highlight times when things don’t work out, if someone takes on a role as a lucky person, they are likely to notice opportunities and highlight how they have been lucky. </w:t>
      </w:r>
    </w:p>
    <w:p w14:paraId="455B5272" w14:textId="77777777" w:rsidR="00DE64EC" w:rsidRPr="00DE64EC" w:rsidRDefault="00DE64EC" w:rsidP="00DE64EC">
      <w:pPr>
        <w:jc w:val="both"/>
        <w:rPr>
          <w:sz w:val="28"/>
          <w:szCs w:val="28"/>
        </w:rPr>
      </w:pPr>
      <w:r w:rsidRPr="00DE64EC">
        <w:rPr>
          <w:sz w:val="28"/>
          <w:szCs w:val="28"/>
        </w:rPr>
        <w:t xml:space="preserve">I was involved in a road accident a number of years ago. I was cycling round a roundabout when a truck struck me. I landed in the middle of the road with ten breaks and an open fracture in my right arm. I had to go to hospital and spent over a week in hospital, and months unable to do much due to my injuries. I lost my job because of the injuries, and still have pain and reduced mobility and strength in my arm now almost 20 years later, yet I see my situation as lucky. </w:t>
      </w:r>
    </w:p>
    <w:p w14:paraId="5B76C670" w14:textId="77777777" w:rsidR="00DE64EC" w:rsidRPr="00DE64EC" w:rsidRDefault="00DE64EC" w:rsidP="00DE64EC">
      <w:pPr>
        <w:jc w:val="both"/>
        <w:rPr>
          <w:sz w:val="28"/>
          <w:szCs w:val="28"/>
        </w:rPr>
      </w:pPr>
      <w:r w:rsidRPr="00DE64EC">
        <w:rPr>
          <w:sz w:val="28"/>
          <w:szCs w:val="28"/>
        </w:rPr>
        <w:t xml:space="preserve">Everyone says to me how unlucky that was, how horrible it was that I was involved in a road accident. It wasn’t a pleasant experience, but it was a lucky experience. I didn’t have a cycle helmet on, so if I was hit by a car my legs would have been swiped from under me and I would have landed on the bonnet, likely hitting my head on the window screen which would have been likely to cause far worse injuries. </w:t>
      </w:r>
    </w:p>
    <w:p w14:paraId="76A7AD85" w14:textId="77777777" w:rsidR="00DE64EC" w:rsidRPr="00DE64EC" w:rsidRDefault="00DE64EC" w:rsidP="00DE64EC">
      <w:pPr>
        <w:jc w:val="both"/>
        <w:rPr>
          <w:sz w:val="28"/>
          <w:szCs w:val="28"/>
        </w:rPr>
      </w:pPr>
      <w:r w:rsidRPr="00DE64EC">
        <w:rPr>
          <w:sz w:val="28"/>
          <w:szCs w:val="28"/>
        </w:rPr>
        <w:t xml:space="preserve">Being hit by a truck meant I was pushed away from the vehicle, and the truck didn’t have bull-bars fitted, so I didn’t sustain any significant injuries to my left leg which was struck by the truck. It was 7am so the roads were quiet. If I was hit many metres into the middle of a roundabout an hour later the road would have been much busier, I would have been likely to get run over where I landed. There was an ambulance car just about to head onto the roundabout moments after the accident, so as a member of the public telephoned the emergency services medical professionals arrived on the scene because they were passing by. </w:t>
      </w:r>
    </w:p>
    <w:p w14:paraId="19B8CAAB" w14:textId="77777777" w:rsidR="00DE64EC" w:rsidRPr="00DE64EC" w:rsidRDefault="00DE64EC" w:rsidP="00DE64EC">
      <w:pPr>
        <w:jc w:val="both"/>
        <w:rPr>
          <w:sz w:val="28"/>
          <w:szCs w:val="28"/>
        </w:rPr>
      </w:pPr>
      <w:r w:rsidRPr="00DE64EC">
        <w:rPr>
          <w:sz w:val="28"/>
          <w:szCs w:val="28"/>
        </w:rPr>
        <w:lastRenderedPageBreak/>
        <w:t>Because of how I was hit all of my injuries were in a single arm – my right arm. I am left-handed, so it didn’t impact the use of my dominant hand, and I had no other significant injuries. I lost my job, but that taught me about being unemployed, and opened up new opportunities, like working on research projects and a TV programme filmed in Dubai.</w:t>
      </w:r>
    </w:p>
    <w:p w14:paraId="6143C5A1" w14:textId="77777777" w:rsidR="00DE64EC" w:rsidRPr="00DE64EC" w:rsidRDefault="00DE64EC" w:rsidP="00DE64EC">
      <w:pPr>
        <w:jc w:val="both"/>
        <w:rPr>
          <w:sz w:val="28"/>
          <w:szCs w:val="28"/>
        </w:rPr>
      </w:pPr>
      <w:r w:rsidRPr="00DE64EC">
        <w:rPr>
          <w:sz w:val="28"/>
          <w:szCs w:val="28"/>
        </w:rPr>
        <w:t xml:space="preserve">It isn’t all about positive thinking, or lying to yourself, it is about how the roles we have shape us and our perspective of the world around us. If someone has grown up where all male role models were abusive, they may grow up with a role in relation to men that they will be abusive, and they may then non-consciously be drawn towards relationships with abusive males. </w:t>
      </w:r>
    </w:p>
    <w:p w14:paraId="0001A495" w14:textId="77777777" w:rsidR="00DE64EC" w:rsidRPr="00DE64EC" w:rsidRDefault="00DE64EC" w:rsidP="00DE64EC">
      <w:pPr>
        <w:jc w:val="both"/>
        <w:rPr>
          <w:sz w:val="28"/>
          <w:szCs w:val="28"/>
        </w:rPr>
      </w:pPr>
      <w:r w:rsidRPr="00DE64EC">
        <w:rPr>
          <w:sz w:val="28"/>
          <w:szCs w:val="28"/>
        </w:rPr>
        <w:t>If someone has had parents telling them their whole childhood that they are a failure, then they may well grow up taking on the role of a failure, and so they manage to keep failing, and noticing failures, but overlooking successes, or waiting for successes to end in failure – like being in a relationship and deciding it will end, and eventually being proved right because the person keeps doing things to sabotage the relationship despite not noticing that is what they are doing.</w:t>
      </w:r>
    </w:p>
    <w:p w14:paraId="5A139B9A" w14:textId="77777777" w:rsidR="00DE64EC" w:rsidRPr="00DE64EC" w:rsidRDefault="00DE64EC" w:rsidP="00DE64EC">
      <w:pPr>
        <w:jc w:val="both"/>
        <w:rPr>
          <w:sz w:val="28"/>
          <w:szCs w:val="28"/>
        </w:rPr>
      </w:pPr>
      <w:r w:rsidRPr="00DE64EC">
        <w:rPr>
          <w:sz w:val="28"/>
          <w:szCs w:val="28"/>
        </w:rPr>
        <w:t xml:space="preserve">It is important that goals and roles are well formed. A well-formed goal will be clear and specific, and having a well-formed role allows for the client to see how that role can be used to help achieve the goal. So, with my client she had a well-formed role of being an intelligent person. This role meant there were clear things which are compatible, and other things which are incompatible with that role, so I was able to have the client take a look at the path using this role as the guide for what the path is for an intelligent person. She was able to identify how she could use intelligence to address quitting smoking, and intelligence to stay stopped. If she had said she felt her role was that of a hero for example, then she may have developed a different path, she may have looked at how a hero would quit smoking and how quitting smoking would feed into her ‘hero’ role. </w:t>
      </w:r>
    </w:p>
    <w:p w14:paraId="3D455AFB" w14:textId="77777777" w:rsidR="00DE64EC" w:rsidRPr="00DE64EC" w:rsidRDefault="00DE64EC" w:rsidP="00DE64EC">
      <w:pPr>
        <w:jc w:val="both"/>
        <w:rPr>
          <w:sz w:val="28"/>
          <w:szCs w:val="28"/>
        </w:rPr>
      </w:pPr>
      <w:r w:rsidRPr="00DE64EC">
        <w:rPr>
          <w:sz w:val="28"/>
          <w:szCs w:val="28"/>
        </w:rPr>
        <w:t xml:space="preserve">With your client’s you want to identify the path which needs to be taken to get from where the client currently is, to where they hope to be. Scaling is an incredibly useful way to do this. If a client has said on a scale of 0-10, with 10 being where they have totally achieved what it is they hope to achieve and 0 being the opposite, that they are currently a 3, you can ask the client what would make them a 4? You want the sensory specific details of what a 4 would be like, what would they see, think, do, differently. </w:t>
      </w:r>
    </w:p>
    <w:p w14:paraId="28C03670" w14:textId="77777777" w:rsidR="00DE64EC" w:rsidRPr="00DE64EC" w:rsidRDefault="00DE64EC" w:rsidP="00DE64EC">
      <w:pPr>
        <w:jc w:val="both"/>
        <w:rPr>
          <w:sz w:val="28"/>
          <w:szCs w:val="28"/>
        </w:rPr>
      </w:pPr>
      <w:r w:rsidRPr="00DE64EC">
        <w:rPr>
          <w:sz w:val="28"/>
          <w:szCs w:val="28"/>
        </w:rPr>
        <w:lastRenderedPageBreak/>
        <w:t xml:space="preserve">When you ask your client how much success they want – if 10 is having 100% success, what number would they be happy to reach to feel they can stop attending these coaching sessions? For some goals they may say 10, that they only want 100% success, and nothing less. It is then down to the coach with the client to judge whether this is a realistic expectation, and whether they need to have definitely reached this level by the time they leave coaching, or whether they could leave coaching sooner, perhaps when they are a 7 out of 10. </w:t>
      </w:r>
    </w:p>
    <w:p w14:paraId="70F525B3" w14:textId="77777777" w:rsidR="00DE64EC" w:rsidRPr="00DE64EC" w:rsidRDefault="00DE64EC" w:rsidP="00DE64EC">
      <w:pPr>
        <w:jc w:val="both"/>
        <w:rPr>
          <w:sz w:val="28"/>
          <w:szCs w:val="28"/>
        </w:rPr>
      </w:pPr>
      <w:r w:rsidRPr="00DE64EC">
        <w:rPr>
          <w:sz w:val="28"/>
          <w:szCs w:val="28"/>
        </w:rPr>
        <w:t xml:space="preserve">The coach would have these discussions with the client. Most of the time expecting perfection isn’t helpful. My client wanted 100% never smoking again, but life throws curve-balls, how can anyone guarantee they will never smoke again? So, I had this conversation with the client about how an intelligent outcome would be ideally not to smoke again, but if it happens, to be able to have it as a one-off isolated incident which could be due to an unexpected stressful event happening, or some other reason. </w:t>
      </w:r>
    </w:p>
    <w:p w14:paraId="07B43B04" w14:textId="77777777" w:rsidR="00DE64EC" w:rsidRPr="00DE64EC" w:rsidRDefault="00DE64EC" w:rsidP="00DE64EC">
      <w:pPr>
        <w:jc w:val="both"/>
        <w:rPr>
          <w:sz w:val="28"/>
          <w:szCs w:val="28"/>
        </w:rPr>
      </w:pPr>
      <w:r w:rsidRPr="00DE64EC">
        <w:rPr>
          <w:sz w:val="28"/>
          <w:szCs w:val="28"/>
        </w:rPr>
        <w:t xml:space="preserve">The question with a smoker would be how long do they have to go, while remaining in coaching before they feel they have achieved 100% success? They could be in coaching for three months, having not smoked for most of those three months, is this enough for them to accept they have achieved 100% success? Do they need six months? Do they want to pay to see a coach when the coach has nothing new to contribute because the client isn’t smoking currently? Do they want to see a coach until they no longer have cravings, or until they feel in control of the habit? </w:t>
      </w:r>
    </w:p>
    <w:p w14:paraId="2848CD04" w14:textId="77777777" w:rsidR="00DE64EC" w:rsidRPr="00DE64EC" w:rsidRDefault="00DE64EC" w:rsidP="00DE64EC">
      <w:pPr>
        <w:jc w:val="both"/>
        <w:rPr>
          <w:sz w:val="28"/>
          <w:szCs w:val="28"/>
        </w:rPr>
      </w:pPr>
      <w:r w:rsidRPr="00DE64EC">
        <w:rPr>
          <w:sz w:val="28"/>
          <w:szCs w:val="28"/>
        </w:rPr>
        <w:t>These are all questions to explore. For my client they were only going to have a single session, they wanted 100% success, but settled on having the right mind-set, so they wanted to know they had the knowledge and skills to handle cravings, to understand that a relapse is just a relapse, not a step back to being a smoker again. Once they felt armed with this knowledge and skills then they were going to do everything they could to remain smoke free, but if they did have a relapse, they weren’t going to let it ruin their progress (they haven’t had any relapse, and it is now over ten years that they have been smoke free).</w:t>
      </w:r>
    </w:p>
    <w:p w14:paraId="0BEDCDA6" w14:textId="77777777" w:rsidR="00DE64EC" w:rsidRPr="00DE64EC" w:rsidRDefault="00DE64EC" w:rsidP="00DE64EC">
      <w:pPr>
        <w:jc w:val="both"/>
        <w:rPr>
          <w:sz w:val="28"/>
          <w:szCs w:val="28"/>
        </w:rPr>
      </w:pPr>
      <w:r w:rsidRPr="00DE64EC">
        <w:rPr>
          <w:sz w:val="28"/>
          <w:szCs w:val="28"/>
        </w:rPr>
        <w:t>In my experience the most common response from clients to what number would they be happy to reach which would let them know they don’t need to keep seeing a coach, and they can make the rest of the journey themselves is for clients to say 7 out of 10. At this point you want to ask the client what a ‘7’ looks like, what are they doing, thinking, feeling as a 7? What is life like as a 7?</w:t>
      </w:r>
    </w:p>
    <w:p w14:paraId="3CF71FD0" w14:textId="77777777" w:rsidR="00DE64EC" w:rsidRPr="00DE64EC" w:rsidRDefault="00DE64EC" w:rsidP="00DE64EC">
      <w:pPr>
        <w:jc w:val="both"/>
        <w:rPr>
          <w:sz w:val="28"/>
          <w:szCs w:val="28"/>
        </w:rPr>
      </w:pPr>
      <w:r w:rsidRPr="00DE64EC">
        <w:rPr>
          <w:sz w:val="28"/>
          <w:szCs w:val="28"/>
        </w:rPr>
        <w:lastRenderedPageBreak/>
        <w:t>As you can see, just from these few simple steps you will have established where the client was at the beginning; for example, a 3, you have established what would be different for them to say things have improved by one point – say to a 4, you will have established what their ideal outcome ‘10’ is, and what number they would be happy with, say 7, and what this point looks like. So very quickly you have established the first few steps the client needs to take to achieve what they hope to achieve, and a step where coaching involvement can end, and the final outcome. You can also ask what would be different for you to have said two points higher? And you can ask what would things be like when you begin thinking ‘you know what, I think I’m nearly ready to stop having coaching sessions, say one point before the time you are ready to no longer need the support of a coach? In this example that would give you a description of a 5 and 6, meaning you now know what steps the client needs from where they are – 3, to where they are ready to stop having coaching – 7, and aware of what their ultimate goal of a 10 is.</w:t>
      </w:r>
    </w:p>
    <w:p w14:paraId="6F8C457A" w14:textId="77777777" w:rsidR="00DE64EC" w:rsidRPr="00DE64EC" w:rsidRDefault="00DE64EC" w:rsidP="00DE64EC">
      <w:pPr>
        <w:jc w:val="both"/>
        <w:rPr>
          <w:sz w:val="28"/>
          <w:szCs w:val="28"/>
        </w:rPr>
      </w:pPr>
      <w:r w:rsidRPr="00DE64EC">
        <w:rPr>
          <w:sz w:val="28"/>
          <w:szCs w:val="28"/>
        </w:rPr>
        <w:t>Sometimes you may have a client who says they are currently a 1, or a 0. One way to tackle this is to say ‘at least things can’t be any worse?’</w:t>
      </w:r>
    </w:p>
    <w:p w14:paraId="73524E21" w14:textId="77777777" w:rsidR="00DE64EC" w:rsidRPr="00DE64EC" w:rsidRDefault="00DE64EC" w:rsidP="00DE64EC">
      <w:pPr>
        <w:jc w:val="both"/>
        <w:rPr>
          <w:sz w:val="28"/>
          <w:szCs w:val="28"/>
        </w:rPr>
      </w:pPr>
      <w:r w:rsidRPr="00DE64EC">
        <w:rPr>
          <w:sz w:val="28"/>
          <w:szCs w:val="28"/>
        </w:rPr>
        <w:t xml:space="preserve">Usually at this point the person can tell you many ways things could be worse. This can then be an opportunity to revise their scaling answer up a point or two. </w:t>
      </w:r>
    </w:p>
    <w:p w14:paraId="378C4F16" w14:textId="77777777" w:rsidR="00DE64EC" w:rsidRPr="00DE64EC" w:rsidRDefault="00DE64EC" w:rsidP="00DE64EC">
      <w:pPr>
        <w:jc w:val="both"/>
        <w:rPr>
          <w:sz w:val="28"/>
          <w:szCs w:val="28"/>
        </w:rPr>
      </w:pPr>
      <w:r w:rsidRPr="00DE64EC">
        <w:rPr>
          <w:sz w:val="28"/>
          <w:szCs w:val="28"/>
        </w:rPr>
        <w:t>It can also be helpful to ask what parts of what they want are already happening? So, someone who wants to stop smoking could say they already don’t smoke in their car, or they don’t smoke during work hours. Someone who wants to lose weight may say they already go for a walk once per week. Someone who wants to set up a business may say they have bought some of the equipment they need specifically for their business.</w:t>
      </w:r>
    </w:p>
    <w:p w14:paraId="1CC2C5A7" w14:textId="77777777" w:rsidR="00DE64EC" w:rsidRPr="00DE64EC" w:rsidRDefault="00DE64EC" w:rsidP="00DE64EC">
      <w:pPr>
        <w:jc w:val="both"/>
        <w:rPr>
          <w:sz w:val="28"/>
          <w:szCs w:val="28"/>
        </w:rPr>
      </w:pPr>
      <w:r w:rsidRPr="00DE64EC">
        <w:rPr>
          <w:sz w:val="28"/>
          <w:szCs w:val="28"/>
        </w:rPr>
        <w:t xml:space="preserve">What this does is it helps the coach to help the client make connections between where they are at and the goal they want to achieve. All of this together gives things which the coach can use as tasks for the client to do before the next session. What the coach is aiming for is helping the client to gradually do more of what is needed to make that future outcome a reality. </w:t>
      </w:r>
    </w:p>
    <w:p w14:paraId="77255628" w14:textId="77777777" w:rsidR="00DE64EC" w:rsidRPr="00DE64EC" w:rsidRDefault="00DE64EC" w:rsidP="00DE64EC">
      <w:pPr>
        <w:jc w:val="both"/>
        <w:rPr>
          <w:sz w:val="28"/>
          <w:szCs w:val="28"/>
        </w:rPr>
      </w:pPr>
      <w:r w:rsidRPr="00DE64EC">
        <w:rPr>
          <w:sz w:val="28"/>
          <w:szCs w:val="28"/>
        </w:rPr>
        <w:t xml:space="preserve">So, the coach can suggest tasks for the client to do some of the bits they said they would do when they have improved one point, and to keep doing those things they are already doing from their goal. This means when they return for their next session, they are at least doing those things which moved them up </w:t>
      </w:r>
      <w:r w:rsidRPr="00DE64EC">
        <w:rPr>
          <w:sz w:val="28"/>
          <w:szCs w:val="28"/>
        </w:rPr>
        <w:lastRenderedPageBreak/>
        <w:t>one point, because they were asked to do those things. If they aren’t doing those things, then the coach can explore why not, what has stopped them doing those small steps.</w:t>
      </w:r>
    </w:p>
    <w:p w14:paraId="6E67291A" w14:textId="77777777" w:rsidR="00DE64EC" w:rsidRPr="00DE64EC" w:rsidRDefault="00DE64EC" w:rsidP="00DE64EC">
      <w:pPr>
        <w:jc w:val="both"/>
        <w:rPr>
          <w:sz w:val="28"/>
          <w:szCs w:val="28"/>
        </w:rPr>
      </w:pPr>
      <w:r w:rsidRPr="00DE64EC">
        <w:rPr>
          <w:sz w:val="28"/>
          <w:szCs w:val="28"/>
        </w:rPr>
        <w:t>An example from my work in family therapy is that parents may say they want their child to behave. I will then establish what the parents’ role in this is, and what they will be doing differently when their child is behaving – remember, you can’t make someone else change, you only have control over how you behave and think, so wanting the child to behave can’t be the goal, it has to be when the child is behaving how will things be different, what will</w:t>
      </w:r>
      <w:r w:rsidRPr="00DE64EC">
        <w:rPr>
          <w:i/>
          <w:sz w:val="28"/>
          <w:szCs w:val="28"/>
        </w:rPr>
        <w:t xml:space="preserve"> they</w:t>
      </w:r>
      <w:r w:rsidRPr="00DE64EC">
        <w:rPr>
          <w:sz w:val="28"/>
          <w:szCs w:val="28"/>
        </w:rPr>
        <w:t xml:space="preserve"> be doing differently in relation to their child.</w:t>
      </w:r>
    </w:p>
    <w:p w14:paraId="06A0ABEE" w14:textId="77777777" w:rsidR="00DE64EC" w:rsidRPr="00DE64EC" w:rsidRDefault="00DE64EC" w:rsidP="00DE64EC">
      <w:pPr>
        <w:jc w:val="both"/>
        <w:rPr>
          <w:sz w:val="28"/>
          <w:szCs w:val="28"/>
        </w:rPr>
      </w:pPr>
      <w:r w:rsidRPr="00DE64EC">
        <w:rPr>
          <w:sz w:val="28"/>
          <w:szCs w:val="28"/>
        </w:rPr>
        <w:t xml:space="preserve">Often parents will say that they will be spending time with their child, they will be talking calmer to their child, smiling more with their child, doing more with their child. So, I will ask about what out of these things is already happening now. The parents may say that they always kiss their child goodnight and tell their child at the end of the day that they love them, and that they always sit down for dinner together as a family. </w:t>
      </w:r>
    </w:p>
    <w:p w14:paraId="5CF08913" w14:textId="77777777" w:rsidR="00DE64EC" w:rsidRPr="00DE64EC" w:rsidRDefault="00DE64EC" w:rsidP="00DE64EC">
      <w:pPr>
        <w:jc w:val="both"/>
        <w:rPr>
          <w:sz w:val="28"/>
          <w:szCs w:val="28"/>
        </w:rPr>
      </w:pPr>
      <w:r w:rsidRPr="00DE64EC">
        <w:rPr>
          <w:sz w:val="28"/>
          <w:szCs w:val="28"/>
        </w:rPr>
        <w:t xml:space="preserve">So, I will suggest to the family to continue to do these things. The parents may say that a one-point improvement may be that they are being calmer around their child, and doing more with their child – like playing games with their child, and going to the park with their child. So, I will set these as the task to do between this session and the next session. So, when the parents come in for the next session, I can ask them about games they have played with the child and trips to the park they have had. If the parents haven’t done this I want to know why not, what stopped them doing this? Because if that blockage to them taking action and making changes isn’t addressed, no progress will be made. If they have done this but they feel the behaviour of the child hasn’t yet improved, the behaviour being improved to the level they would be happy with is something they want from the overall coaching, not something necessarily which is a part of just a single point improvement, so this is explained with the parent, that it is about taking steps. But what is part of this single point improvement is them doing the tasks which were set, so if they are doing these, then they have made that one-point improvement. The end of each session would be for the parents to carry on with the changes they have made, and add new changes. What happens usually is that after each session the parents make new changes while maintaining current changes and they move </w:t>
      </w:r>
      <w:r w:rsidRPr="00DE64EC">
        <w:rPr>
          <w:sz w:val="28"/>
          <w:szCs w:val="28"/>
        </w:rPr>
        <w:lastRenderedPageBreak/>
        <w:t xml:space="preserve">up the scaling, and home life and the child’s behaviour improves as the child starts to respond to the changes the parents are making. </w:t>
      </w:r>
    </w:p>
    <w:p w14:paraId="12C77FE9" w14:textId="77777777" w:rsidR="00DE64EC" w:rsidRPr="00DE64EC" w:rsidRDefault="00DE64EC" w:rsidP="00DE64EC">
      <w:pPr>
        <w:jc w:val="both"/>
        <w:rPr>
          <w:sz w:val="28"/>
          <w:szCs w:val="28"/>
        </w:rPr>
      </w:pPr>
      <w:r w:rsidRPr="00DE64EC">
        <w:rPr>
          <w:sz w:val="28"/>
          <w:szCs w:val="28"/>
        </w:rPr>
        <w:t>So, because the parents are being calmer around the child, and spending time with the child, and doing things with the child, and not focusing on how the child is bad, or naughty, or always shouting at the child, and taking things away from the child, or not letting the child do anything, the child improves their behaviour because they like this new home life, compared to the stressful and difficult old home life which may have made them feel unloved.</w:t>
      </w:r>
    </w:p>
    <w:p w14:paraId="0A82D79A" w14:textId="77777777" w:rsidR="00DE64EC" w:rsidRPr="00DE64EC" w:rsidRDefault="00DE64EC" w:rsidP="00DE64EC">
      <w:pPr>
        <w:jc w:val="both"/>
        <w:rPr>
          <w:sz w:val="28"/>
          <w:szCs w:val="28"/>
        </w:rPr>
      </w:pPr>
    </w:p>
    <w:p w14:paraId="5895ED22" w14:textId="77777777" w:rsidR="00DE64EC" w:rsidRPr="00DE64EC" w:rsidRDefault="00DE64EC" w:rsidP="00DE64EC">
      <w:pPr>
        <w:jc w:val="both"/>
        <w:rPr>
          <w:b/>
          <w:bCs/>
          <w:sz w:val="28"/>
          <w:szCs w:val="28"/>
        </w:rPr>
      </w:pPr>
      <w:r w:rsidRPr="00DE64EC">
        <w:rPr>
          <w:b/>
          <w:bCs/>
          <w:sz w:val="28"/>
          <w:szCs w:val="28"/>
        </w:rPr>
        <w:t>Step 02 – Tame Your Mind</w:t>
      </w:r>
    </w:p>
    <w:p w14:paraId="0AB7286B" w14:textId="77777777" w:rsidR="00DE64EC" w:rsidRPr="00DE64EC" w:rsidRDefault="00DE64EC" w:rsidP="00DE64EC">
      <w:pPr>
        <w:jc w:val="both"/>
        <w:rPr>
          <w:sz w:val="28"/>
          <w:szCs w:val="28"/>
        </w:rPr>
      </w:pPr>
      <w:r w:rsidRPr="00DE64EC">
        <w:rPr>
          <w:sz w:val="28"/>
          <w:szCs w:val="28"/>
        </w:rPr>
        <w:t>Once you have established the goal, role, and path, the second step looks at the thinking and feelings. What you are doing now is filling in some of the details. So, the client will have current thinking and feelings in relation to the goal they hope to achieve. The question is whether that thinking and feeling is helpful and aligned with the goal, or not. And whether it is congruent with their role. In this step you will ask clients about what they think in relation to what they hope to achieve:</w:t>
      </w:r>
    </w:p>
    <w:p w14:paraId="2F963609" w14:textId="77777777" w:rsidR="00DE64EC" w:rsidRPr="00DE64EC" w:rsidRDefault="00DE64EC" w:rsidP="00DE64EC">
      <w:pPr>
        <w:jc w:val="both"/>
        <w:rPr>
          <w:sz w:val="28"/>
          <w:szCs w:val="28"/>
        </w:rPr>
      </w:pPr>
    </w:p>
    <w:p w14:paraId="30A3D4B5" w14:textId="77777777" w:rsidR="00DE64EC" w:rsidRPr="00DE64EC" w:rsidRDefault="00DE64EC" w:rsidP="00DE64EC">
      <w:pPr>
        <w:numPr>
          <w:ilvl w:val="0"/>
          <w:numId w:val="4"/>
        </w:numPr>
        <w:jc w:val="both"/>
        <w:rPr>
          <w:sz w:val="28"/>
          <w:szCs w:val="28"/>
        </w:rPr>
      </w:pPr>
      <w:r w:rsidRPr="00DE64EC">
        <w:rPr>
          <w:sz w:val="28"/>
          <w:szCs w:val="28"/>
        </w:rPr>
        <w:t>Is that thinking working for them?</w:t>
      </w:r>
    </w:p>
    <w:p w14:paraId="1823EAA4" w14:textId="77777777" w:rsidR="00DE64EC" w:rsidRPr="00DE64EC" w:rsidRDefault="00DE64EC" w:rsidP="00DE64EC">
      <w:pPr>
        <w:numPr>
          <w:ilvl w:val="0"/>
          <w:numId w:val="4"/>
        </w:numPr>
        <w:jc w:val="both"/>
        <w:rPr>
          <w:sz w:val="28"/>
          <w:szCs w:val="28"/>
        </w:rPr>
      </w:pPr>
      <w:r w:rsidRPr="00DE64EC">
        <w:rPr>
          <w:sz w:val="28"/>
          <w:szCs w:val="28"/>
        </w:rPr>
        <w:t>Does their thinking help towards what they want?</w:t>
      </w:r>
    </w:p>
    <w:p w14:paraId="34ED429C" w14:textId="77777777" w:rsidR="00DE64EC" w:rsidRPr="00DE64EC" w:rsidRDefault="00DE64EC" w:rsidP="00DE64EC">
      <w:pPr>
        <w:numPr>
          <w:ilvl w:val="0"/>
          <w:numId w:val="4"/>
        </w:numPr>
        <w:jc w:val="both"/>
        <w:rPr>
          <w:sz w:val="28"/>
          <w:szCs w:val="28"/>
        </w:rPr>
      </w:pPr>
      <w:r w:rsidRPr="00DE64EC">
        <w:rPr>
          <w:sz w:val="28"/>
          <w:szCs w:val="28"/>
        </w:rPr>
        <w:t>Does their thinking hinder achieving what they want?</w:t>
      </w:r>
    </w:p>
    <w:p w14:paraId="0D213AE2" w14:textId="77777777" w:rsidR="00DE64EC" w:rsidRPr="00DE64EC" w:rsidRDefault="00DE64EC" w:rsidP="00DE64EC">
      <w:pPr>
        <w:numPr>
          <w:ilvl w:val="0"/>
          <w:numId w:val="4"/>
        </w:numPr>
        <w:jc w:val="both"/>
        <w:rPr>
          <w:sz w:val="28"/>
          <w:szCs w:val="28"/>
        </w:rPr>
      </w:pPr>
      <w:r w:rsidRPr="00DE64EC">
        <w:rPr>
          <w:sz w:val="28"/>
          <w:szCs w:val="28"/>
        </w:rPr>
        <w:t>What thinking would be helpful?</w:t>
      </w:r>
    </w:p>
    <w:p w14:paraId="4EDCAC45" w14:textId="77777777" w:rsidR="00DE64EC" w:rsidRPr="00DE64EC" w:rsidRDefault="00DE64EC" w:rsidP="00DE64EC">
      <w:pPr>
        <w:numPr>
          <w:ilvl w:val="0"/>
          <w:numId w:val="4"/>
        </w:numPr>
        <w:jc w:val="both"/>
        <w:rPr>
          <w:sz w:val="28"/>
          <w:szCs w:val="28"/>
        </w:rPr>
      </w:pPr>
      <w:r w:rsidRPr="00DE64EC">
        <w:rPr>
          <w:sz w:val="28"/>
          <w:szCs w:val="28"/>
        </w:rPr>
        <w:t xml:space="preserve">How do they feel currently in relation to what they want to achieve? </w:t>
      </w:r>
    </w:p>
    <w:p w14:paraId="02C9A771" w14:textId="77777777" w:rsidR="00DE64EC" w:rsidRPr="00DE64EC" w:rsidRDefault="00DE64EC" w:rsidP="00DE64EC">
      <w:pPr>
        <w:numPr>
          <w:ilvl w:val="0"/>
          <w:numId w:val="4"/>
        </w:numPr>
        <w:jc w:val="both"/>
        <w:rPr>
          <w:sz w:val="28"/>
          <w:szCs w:val="28"/>
        </w:rPr>
      </w:pPr>
      <w:r w:rsidRPr="00DE64EC">
        <w:rPr>
          <w:sz w:val="28"/>
          <w:szCs w:val="28"/>
        </w:rPr>
        <w:t>Is their current feeling helpful?</w:t>
      </w:r>
    </w:p>
    <w:p w14:paraId="0D293B66" w14:textId="77777777" w:rsidR="00DE64EC" w:rsidRPr="00DE64EC" w:rsidRDefault="00DE64EC" w:rsidP="00DE64EC">
      <w:pPr>
        <w:numPr>
          <w:ilvl w:val="0"/>
          <w:numId w:val="4"/>
        </w:numPr>
        <w:jc w:val="both"/>
        <w:rPr>
          <w:sz w:val="28"/>
          <w:szCs w:val="28"/>
        </w:rPr>
      </w:pPr>
      <w:r w:rsidRPr="00DE64EC">
        <w:rPr>
          <w:sz w:val="28"/>
          <w:szCs w:val="28"/>
        </w:rPr>
        <w:t>Does the way they currently feel hinder achieving what they want to achieve?</w:t>
      </w:r>
    </w:p>
    <w:p w14:paraId="01D86505" w14:textId="77777777" w:rsidR="00DE64EC" w:rsidRPr="00DE64EC" w:rsidRDefault="00DE64EC" w:rsidP="00DE64EC">
      <w:pPr>
        <w:numPr>
          <w:ilvl w:val="0"/>
          <w:numId w:val="4"/>
        </w:numPr>
        <w:jc w:val="both"/>
        <w:rPr>
          <w:sz w:val="28"/>
          <w:szCs w:val="28"/>
        </w:rPr>
      </w:pPr>
      <w:r w:rsidRPr="00DE64EC">
        <w:rPr>
          <w:sz w:val="28"/>
          <w:szCs w:val="28"/>
        </w:rPr>
        <w:t>What feeling would be helpful?</w:t>
      </w:r>
    </w:p>
    <w:p w14:paraId="65A81452" w14:textId="77777777" w:rsidR="00DE64EC" w:rsidRPr="00DE64EC" w:rsidRDefault="00DE64EC" w:rsidP="00DE64EC">
      <w:pPr>
        <w:jc w:val="both"/>
        <w:rPr>
          <w:sz w:val="28"/>
          <w:szCs w:val="28"/>
        </w:rPr>
      </w:pPr>
    </w:p>
    <w:p w14:paraId="7C20827B" w14:textId="77777777" w:rsidR="00DE64EC" w:rsidRPr="00DE64EC" w:rsidRDefault="00DE64EC" w:rsidP="00DE64EC">
      <w:pPr>
        <w:jc w:val="both"/>
        <w:rPr>
          <w:sz w:val="28"/>
          <w:szCs w:val="28"/>
        </w:rPr>
      </w:pPr>
      <w:r w:rsidRPr="00DE64EC">
        <w:rPr>
          <w:sz w:val="28"/>
          <w:szCs w:val="28"/>
        </w:rPr>
        <w:t xml:space="preserve">What you are aiming to do is to establish what their current thinking and feeling is, and what thinking and feeling they need. It is useful to use the </w:t>
      </w:r>
      <w:proofErr w:type="spellStart"/>
      <w:r w:rsidRPr="00DE64EC">
        <w:rPr>
          <w:sz w:val="28"/>
          <w:szCs w:val="28"/>
        </w:rPr>
        <w:t>FourGames</w:t>
      </w:r>
      <w:proofErr w:type="spellEnd"/>
      <w:r w:rsidRPr="00DE64EC">
        <w:rPr>
          <w:sz w:val="28"/>
          <w:szCs w:val="28"/>
        </w:rPr>
        <w:t xml:space="preserve"> mandala as you talk with the client. You can then write on the </w:t>
      </w:r>
      <w:r w:rsidRPr="00DE64EC">
        <w:rPr>
          <w:sz w:val="28"/>
          <w:szCs w:val="28"/>
        </w:rPr>
        <w:lastRenderedPageBreak/>
        <w:t xml:space="preserve">mandala what key word sums up their thinking, and their feeling that they want to have. It could be that this is the same as the thinking and feeling that they currently do have, or it could be different. </w:t>
      </w:r>
    </w:p>
    <w:p w14:paraId="063A99D4" w14:textId="77777777" w:rsidR="00DE64EC" w:rsidRPr="00DE64EC" w:rsidRDefault="00DE64EC" w:rsidP="00DE64EC">
      <w:pPr>
        <w:jc w:val="both"/>
        <w:rPr>
          <w:sz w:val="28"/>
          <w:szCs w:val="28"/>
        </w:rPr>
      </w:pPr>
      <w:r w:rsidRPr="00DE64EC">
        <w:rPr>
          <w:sz w:val="28"/>
          <w:szCs w:val="28"/>
        </w:rPr>
        <w:t>If the thinking and feeling that they want is different, then you can help to identify what needs to happen to make it so that they have that thinking and feeling instead. To do this you can ask them what needs to happen to have that thinking and feeling, what would help them to have it? Some clients may say that they don’t know. When this happens it Is useful to ask what if they did know, or what would someone who does know say?</w:t>
      </w:r>
    </w:p>
    <w:p w14:paraId="112C1849" w14:textId="77777777" w:rsidR="00DE64EC" w:rsidRPr="00DE64EC" w:rsidRDefault="00DE64EC" w:rsidP="00DE64EC">
      <w:pPr>
        <w:jc w:val="both"/>
        <w:rPr>
          <w:sz w:val="28"/>
          <w:szCs w:val="28"/>
        </w:rPr>
      </w:pPr>
    </w:p>
    <w:p w14:paraId="63AC59D2" w14:textId="1FFBC5EE" w:rsidR="00DE64EC" w:rsidRPr="00DE64EC" w:rsidRDefault="00DE64EC" w:rsidP="00DE64EC">
      <w:pPr>
        <w:jc w:val="center"/>
        <w:rPr>
          <w:sz w:val="28"/>
          <w:szCs w:val="28"/>
        </w:rPr>
      </w:pPr>
      <w:r w:rsidRPr="00DE64EC">
        <w:rPr>
          <w:sz w:val="28"/>
          <w:szCs w:val="28"/>
        </w:rPr>
        <w:drawing>
          <wp:inline distT="0" distB="0" distL="0" distR="0" wp14:anchorId="03B94E8F" wp14:editId="00C4FBC8">
            <wp:extent cx="3201035" cy="3201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1035" cy="3201035"/>
                    </a:xfrm>
                    <a:prstGeom prst="rect">
                      <a:avLst/>
                    </a:prstGeom>
                    <a:noFill/>
                    <a:ln>
                      <a:noFill/>
                    </a:ln>
                  </pic:spPr>
                </pic:pic>
              </a:graphicData>
            </a:graphic>
          </wp:inline>
        </w:drawing>
      </w:r>
    </w:p>
    <w:p w14:paraId="65FEBB0F" w14:textId="77777777" w:rsidR="00DE64EC" w:rsidRPr="00DE64EC" w:rsidRDefault="00DE64EC" w:rsidP="00DE64EC">
      <w:pPr>
        <w:jc w:val="both"/>
        <w:rPr>
          <w:sz w:val="28"/>
          <w:szCs w:val="28"/>
        </w:rPr>
      </w:pPr>
    </w:p>
    <w:p w14:paraId="785B0C42" w14:textId="77777777" w:rsidR="00DE64EC" w:rsidRPr="00DE64EC" w:rsidRDefault="00DE64EC" w:rsidP="000A7709">
      <w:pPr>
        <w:jc w:val="center"/>
        <w:rPr>
          <w:sz w:val="28"/>
          <w:szCs w:val="28"/>
        </w:rPr>
      </w:pPr>
      <w:r w:rsidRPr="00DE64EC">
        <w:rPr>
          <w:sz w:val="28"/>
          <w:szCs w:val="28"/>
        </w:rPr>
        <w:t>THE FOURGAMES MANDALA</w:t>
      </w:r>
    </w:p>
    <w:p w14:paraId="57F229B3" w14:textId="77777777" w:rsidR="00DE64EC" w:rsidRPr="00DE64EC" w:rsidRDefault="00DE64EC" w:rsidP="00DE64EC">
      <w:pPr>
        <w:jc w:val="both"/>
        <w:rPr>
          <w:sz w:val="28"/>
          <w:szCs w:val="28"/>
        </w:rPr>
      </w:pPr>
    </w:p>
    <w:p w14:paraId="00369D42" w14:textId="77777777" w:rsidR="00DE64EC" w:rsidRPr="00DE64EC" w:rsidRDefault="00DE64EC" w:rsidP="00DE64EC">
      <w:pPr>
        <w:jc w:val="both"/>
        <w:rPr>
          <w:sz w:val="28"/>
          <w:szCs w:val="28"/>
        </w:rPr>
      </w:pPr>
      <w:r w:rsidRPr="00DE64EC">
        <w:rPr>
          <w:sz w:val="28"/>
          <w:szCs w:val="28"/>
        </w:rPr>
        <w:t xml:space="preserve">With my quit smoking client, she described her thinking as certainty. She had come into the smoking cessation session having already set her mind into a ‘this is it’ mind-set. She was certain she was going to quit smoking, she was focused, the sorts of things she was saying to herself were ‘I will quit’, ‘I am going to be a good parent’, ‘I can do this’, ‘I want to do this’, ‘I will succeed’. All of her thinking let me know she already had thinking which was congruent with her role as an intelligent person, and with the role she hoped to have in the </w:t>
      </w:r>
      <w:r w:rsidRPr="00DE64EC">
        <w:rPr>
          <w:sz w:val="28"/>
          <w:szCs w:val="28"/>
        </w:rPr>
        <w:lastRenderedPageBreak/>
        <w:t>future as a responsible parent, and was going to help her on her path. It was also aligned with the goal she wanted to achieve.</w:t>
      </w:r>
    </w:p>
    <w:p w14:paraId="4A3BAFAA" w14:textId="77777777" w:rsidR="00DE64EC" w:rsidRPr="00DE64EC" w:rsidRDefault="00DE64EC" w:rsidP="00DE64EC">
      <w:pPr>
        <w:jc w:val="both"/>
        <w:rPr>
          <w:sz w:val="28"/>
          <w:szCs w:val="28"/>
        </w:rPr>
      </w:pPr>
      <w:r w:rsidRPr="00DE64EC">
        <w:rPr>
          <w:sz w:val="28"/>
          <w:szCs w:val="28"/>
        </w:rPr>
        <w:t>Her feelings in relation to the goal were excitement, and confidence or assuredness. She was excited about the future she was going to have as someone who doesn’t smoke, and confident and assertive about how she was going to succeed, and was going to have the future she wanted. I know over ten years later, her current feelings are happy, both with herself and her success, and happy with her situation as a non-smoking mother of a couple of children.</w:t>
      </w:r>
    </w:p>
    <w:p w14:paraId="6ECED98F" w14:textId="77777777" w:rsidR="00DE64EC" w:rsidRPr="00DE64EC" w:rsidRDefault="00DE64EC" w:rsidP="00DE64EC">
      <w:pPr>
        <w:jc w:val="both"/>
        <w:rPr>
          <w:sz w:val="28"/>
          <w:szCs w:val="28"/>
        </w:rPr>
      </w:pPr>
      <w:r w:rsidRPr="00DE64EC">
        <w:rPr>
          <w:sz w:val="28"/>
          <w:szCs w:val="28"/>
        </w:rPr>
        <w:t>Many clients are likely to enter the coaching sessions with a mind-set which isn’t aligned with what they hope to achieve or the role they want to take. In these cases, the coach needs to identify what thinking would be helpful, what sorts of sentences would the client be saying to themselves. One way to do this is to have the client imagine going through a day in their mind as if they have achieved success already, starting first thing in the morning, what are they saying to themselves. Then take them through the whole day. When doing this, do it in real-time, and ask the client to imagine this is happening right now. So, you will say ‘what</w:t>
      </w:r>
      <w:r w:rsidRPr="00DE64EC">
        <w:rPr>
          <w:b/>
          <w:sz w:val="28"/>
          <w:szCs w:val="28"/>
        </w:rPr>
        <w:t xml:space="preserve"> </w:t>
      </w:r>
      <w:r w:rsidRPr="00DE64EC">
        <w:rPr>
          <w:sz w:val="28"/>
          <w:szCs w:val="28"/>
        </w:rPr>
        <w:t>is</w:t>
      </w:r>
      <w:r w:rsidRPr="00DE64EC">
        <w:rPr>
          <w:b/>
          <w:sz w:val="28"/>
          <w:szCs w:val="28"/>
        </w:rPr>
        <w:t xml:space="preserve"> </w:t>
      </w:r>
      <w:r w:rsidRPr="00DE64EC">
        <w:rPr>
          <w:sz w:val="28"/>
          <w:szCs w:val="28"/>
        </w:rPr>
        <w:t xml:space="preserve">the first thing you </w:t>
      </w:r>
      <w:r w:rsidRPr="00DE64EC">
        <w:rPr>
          <w:b/>
          <w:sz w:val="28"/>
          <w:szCs w:val="28"/>
        </w:rPr>
        <w:t>are</w:t>
      </w:r>
      <w:r w:rsidRPr="00DE64EC">
        <w:rPr>
          <w:sz w:val="28"/>
          <w:szCs w:val="28"/>
        </w:rPr>
        <w:t xml:space="preserve"> saying to yourself?’ rather than ‘what is the first thing you</w:t>
      </w:r>
      <w:r w:rsidRPr="00DE64EC">
        <w:rPr>
          <w:b/>
          <w:sz w:val="28"/>
          <w:szCs w:val="28"/>
        </w:rPr>
        <w:t xml:space="preserve"> would</w:t>
      </w:r>
      <w:r w:rsidRPr="00DE64EC">
        <w:rPr>
          <w:sz w:val="28"/>
          <w:szCs w:val="28"/>
        </w:rPr>
        <w:t xml:space="preserve"> say to yourself?’</w:t>
      </w:r>
    </w:p>
    <w:p w14:paraId="107D3225" w14:textId="77777777" w:rsidR="00DE64EC" w:rsidRPr="00DE64EC" w:rsidRDefault="00DE64EC" w:rsidP="00DE64EC">
      <w:pPr>
        <w:jc w:val="both"/>
        <w:rPr>
          <w:sz w:val="28"/>
          <w:szCs w:val="28"/>
        </w:rPr>
      </w:pPr>
      <w:r w:rsidRPr="00DE64EC">
        <w:rPr>
          <w:sz w:val="28"/>
          <w:szCs w:val="28"/>
        </w:rPr>
        <w:t xml:space="preserve">What you are doing by doing it this way is you are making the client get into the role of being this person. Often you notice the client’s responses start out ‘what I would say to myself is…’ and you reply ‘so what you </w:t>
      </w:r>
      <w:r w:rsidRPr="00DE64EC">
        <w:rPr>
          <w:b/>
          <w:sz w:val="28"/>
          <w:szCs w:val="28"/>
        </w:rPr>
        <w:t>are</w:t>
      </w:r>
      <w:r w:rsidRPr="00DE64EC">
        <w:rPr>
          <w:sz w:val="28"/>
          <w:szCs w:val="28"/>
        </w:rPr>
        <w:t xml:space="preserve"> saying to yourself firstly is…’, and after a short period of time the client begins to speak the way you are speaking, and so begins to really take on and own this role as the person who has achieved success and who thinks in this way. Some clients’ need some more direct prompting, but most will catch on to this way of thinking just because it is the way you are communicating with them.</w:t>
      </w:r>
    </w:p>
    <w:p w14:paraId="2DF97E33" w14:textId="77777777" w:rsidR="00DE64EC" w:rsidRPr="00DE64EC" w:rsidRDefault="00DE64EC" w:rsidP="00DE64EC">
      <w:pPr>
        <w:jc w:val="both"/>
        <w:rPr>
          <w:sz w:val="28"/>
          <w:szCs w:val="28"/>
        </w:rPr>
      </w:pPr>
      <w:r w:rsidRPr="00DE64EC">
        <w:rPr>
          <w:sz w:val="28"/>
          <w:szCs w:val="28"/>
        </w:rPr>
        <w:t xml:space="preserve">The thing about feelings is that they aren’t something we have direct conscious control over. We can control our thinking, and we can control how we behave, but we can’t easily control our feelings. Feelings come from a deeper, more innate part of ourselves, so they are automatic. Feelings occur as a direct response to our sensory perception of the world around us along with automatic behaviours, and then the thoughts that we have </w:t>
      </w:r>
      <w:proofErr w:type="spellStart"/>
      <w:r w:rsidRPr="00DE64EC">
        <w:rPr>
          <w:sz w:val="28"/>
          <w:szCs w:val="28"/>
        </w:rPr>
        <w:t>grow</w:t>
      </w:r>
      <w:proofErr w:type="spellEnd"/>
      <w:r w:rsidRPr="00DE64EC">
        <w:rPr>
          <w:sz w:val="28"/>
          <w:szCs w:val="28"/>
        </w:rPr>
        <w:t xml:space="preserve"> out of the underlying feeling and can shape the nuance and interpretation of the feeling. These thoughts can then fuel further feelings, so if someone feels anxiety </w:t>
      </w:r>
      <w:r w:rsidRPr="00DE64EC">
        <w:rPr>
          <w:sz w:val="28"/>
          <w:szCs w:val="28"/>
        </w:rPr>
        <w:lastRenderedPageBreak/>
        <w:t>within a situation, this can lead to anxious thinking, and this anxious thinking is then a stimulus which can fuel further feeling of anxiety.</w:t>
      </w:r>
    </w:p>
    <w:p w14:paraId="576B2C50" w14:textId="77777777" w:rsidR="00DE64EC" w:rsidRPr="00DE64EC" w:rsidRDefault="00DE64EC" w:rsidP="00DE64EC">
      <w:pPr>
        <w:jc w:val="both"/>
        <w:rPr>
          <w:sz w:val="28"/>
          <w:szCs w:val="28"/>
        </w:rPr>
      </w:pPr>
      <w:r w:rsidRPr="00DE64EC">
        <w:rPr>
          <w:sz w:val="28"/>
          <w:szCs w:val="28"/>
        </w:rPr>
        <w:t>So, the thoughts that the client has can determine whether a feeling will continue or not. This goes for helpful and unhelpful feelings in a situation. Generally, the stronger the feeling, the easier it is for all thoughts to flow naturally within that feeling. So, someone feeling a little bit anxious could have a friend make them laugh about something to do with the situation which in turn can snap them out of the anxiety feeling. Whereas, if the person was feeling scared – like having a fear or phobia, then the friend trying to make them laugh is unlikely to work because they are thinking purely from within the fear, with no room to dilute that fear with the laughter.</w:t>
      </w:r>
    </w:p>
    <w:p w14:paraId="458FE555" w14:textId="77777777" w:rsidR="00DE64EC" w:rsidRPr="00DE64EC" w:rsidRDefault="00DE64EC" w:rsidP="00DE64EC">
      <w:pPr>
        <w:jc w:val="both"/>
        <w:rPr>
          <w:sz w:val="28"/>
          <w:szCs w:val="28"/>
        </w:rPr>
      </w:pPr>
      <w:r w:rsidRPr="00DE64EC">
        <w:rPr>
          <w:sz w:val="28"/>
          <w:szCs w:val="28"/>
        </w:rPr>
        <w:t>Likewise, someone feeling really happy doesn’t lose any of the happiness when something small happens which scares them a little, they are likely to be scared for a moment and then once they realise there isn’t any real threat they laugh about it, but something life-threatening can snap them out of the happiness and make them anxious.</w:t>
      </w:r>
    </w:p>
    <w:p w14:paraId="3C5DD9C7" w14:textId="77777777" w:rsidR="00DE64EC" w:rsidRPr="00DE64EC" w:rsidRDefault="00DE64EC" w:rsidP="00DE64EC">
      <w:pPr>
        <w:jc w:val="both"/>
        <w:rPr>
          <w:sz w:val="28"/>
          <w:szCs w:val="28"/>
        </w:rPr>
      </w:pPr>
      <w:r w:rsidRPr="00DE64EC">
        <w:rPr>
          <w:sz w:val="28"/>
          <w:szCs w:val="28"/>
        </w:rPr>
        <w:t xml:space="preserve">So, the question is what can you do if someone has unhelpful feelings which need to change? </w:t>
      </w:r>
    </w:p>
    <w:p w14:paraId="77787058" w14:textId="77777777" w:rsidR="00DE64EC" w:rsidRPr="00DE64EC" w:rsidRDefault="00DE64EC" w:rsidP="00DE64EC">
      <w:pPr>
        <w:jc w:val="both"/>
        <w:rPr>
          <w:sz w:val="28"/>
          <w:szCs w:val="28"/>
        </w:rPr>
      </w:pPr>
      <w:r w:rsidRPr="00DE64EC">
        <w:rPr>
          <w:sz w:val="28"/>
          <w:szCs w:val="28"/>
        </w:rPr>
        <w:t xml:space="preserve">One way to do this is to use mental rehearsal, have the client close their eyes a moment and relax. You can ask them to focus on slow relaxing breathing, or guide them on a relaxing inner experience, like walking along a beach or through the woods, then once they feel relaxed have them see a TV screen in their mind with movies playing of things they hope to do, but to be aligned they need to be feeling differently. </w:t>
      </w:r>
    </w:p>
    <w:p w14:paraId="627AE3FE" w14:textId="77777777" w:rsidR="00DE64EC" w:rsidRPr="00DE64EC" w:rsidRDefault="00DE64EC" w:rsidP="00DE64EC">
      <w:pPr>
        <w:jc w:val="both"/>
        <w:rPr>
          <w:sz w:val="28"/>
          <w:szCs w:val="28"/>
        </w:rPr>
      </w:pPr>
      <w:r w:rsidRPr="00DE64EC">
        <w:rPr>
          <w:sz w:val="28"/>
          <w:szCs w:val="28"/>
        </w:rPr>
        <w:t xml:space="preserve">They can watch themselves doing what they need to do while feeling the feeling they need, and you can ask them how they know that them is feeling that preferred way, what behaviour is that person on the screen doing that lets them know they are feeling the desired feeling, what are they saying to themselves because they are feeling that way. Once they have watched themselves having this different feeling you can then ask them to restart the movie, and this time, step inside themselves on that screen and experience what it is like to have this new feeling in those future situations, and to notice how they are behaving and thinking and what that feeling feels like. </w:t>
      </w:r>
    </w:p>
    <w:p w14:paraId="1F896336" w14:textId="77777777" w:rsidR="00DE64EC" w:rsidRPr="00DE64EC" w:rsidRDefault="00DE64EC" w:rsidP="00DE64EC">
      <w:pPr>
        <w:jc w:val="both"/>
        <w:rPr>
          <w:sz w:val="28"/>
          <w:szCs w:val="28"/>
        </w:rPr>
      </w:pPr>
      <w:r w:rsidRPr="00DE64EC">
        <w:rPr>
          <w:sz w:val="28"/>
          <w:szCs w:val="28"/>
        </w:rPr>
        <w:t xml:space="preserve">There are many other ways this can be done. You can have your client stand up and see themselves a few paces in front of themselves with that feeling, and </w:t>
      </w:r>
      <w:r w:rsidRPr="00DE64EC">
        <w:rPr>
          <w:sz w:val="28"/>
          <w:szCs w:val="28"/>
        </w:rPr>
        <w:lastRenderedPageBreak/>
        <w:t xml:space="preserve">have them notice what that version of themselves is thinking and what their body language is like and their behaviour is like, then once they have done this fully and are confident that version of them is how they would like to be, they can take a few steps forward into that version of them to ‘try it on’ and see what it is like to be that version of themselves, and then they can do a technique called anchoring, where they bring a thumb and finger together to link this action with experiencing that version of themselves. They can then step back to where they were and trigger the anchor by bringing the thumb and finger together and notice themselves becoming that version again, and practice keeping hold of that feeling as they open their eyes. This is something the client can practise and reinforce at home or in many other situations. </w:t>
      </w:r>
    </w:p>
    <w:p w14:paraId="74AFE395" w14:textId="77777777" w:rsidR="00DE64EC" w:rsidRPr="00DE64EC" w:rsidRDefault="00DE64EC" w:rsidP="00DE64EC">
      <w:pPr>
        <w:jc w:val="both"/>
        <w:rPr>
          <w:sz w:val="28"/>
          <w:szCs w:val="28"/>
        </w:rPr>
      </w:pPr>
      <w:r w:rsidRPr="00DE64EC">
        <w:rPr>
          <w:sz w:val="28"/>
          <w:szCs w:val="28"/>
        </w:rPr>
        <w:t>For my client, she imagined feeling good every morning when she woke up, and feeling confident and excited for the day ahead. She then imagined going through the day with these feelings at times when she would have smoked in the past, and feeling these feelings when she was in situations she used to smoke, when she responded without smoking, like declining cigarettes, and when she identified parts of her life which she was in that were enhanced because she didn’t smoke, as a reinforcing thought about her decision not to smoke.</w:t>
      </w:r>
    </w:p>
    <w:p w14:paraId="1ABACA96" w14:textId="77777777" w:rsidR="00DE64EC" w:rsidRPr="00DE64EC" w:rsidRDefault="00DE64EC" w:rsidP="00DE64EC">
      <w:pPr>
        <w:jc w:val="both"/>
        <w:rPr>
          <w:sz w:val="28"/>
          <w:szCs w:val="28"/>
        </w:rPr>
      </w:pPr>
      <w:r w:rsidRPr="00DE64EC">
        <w:rPr>
          <w:sz w:val="28"/>
          <w:szCs w:val="28"/>
        </w:rPr>
        <w:t>Another way to alter the feelings to the desired feeling is through the body, which is what we will cover next in step three.</w:t>
      </w:r>
    </w:p>
    <w:p w14:paraId="0AFA8EEC" w14:textId="77777777" w:rsidR="00DE64EC" w:rsidRPr="00DE64EC" w:rsidRDefault="00DE64EC" w:rsidP="00DE64EC">
      <w:pPr>
        <w:jc w:val="both"/>
        <w:rPr>
          <w:sz w:val="28"/>
          <w:szCs w:val="28"/>
        </w:rPr>
      </w:pPr>
    </w:p>
    <w:p w14:paraId="4949B093" w14:textId="77777777" w:rsidR="00DE64EC" w:rsidRPr="00DE64EC" w:rsidRDefault="00DE64EC" w:rsidP="00DE64EC">
      <w:pPr>
        <w:jc w:val="both"/>
        <w:rPr>
          <w:b/>
          <w:bCs/>
          <w:sz w:val="28"/>
          <w:szCs w:val="28"/>
        </w:rPr>
      </w:pPr>
      <w:r w:rsidRPr="00DE64EC">
        <w:rPr>
          <w:b/>
          <w:bCs/>
          <w:sz w:val="28"/>
          <w:szCs w:val="28"/>
        </w:rPr>
        <w:t>Step 03 – Learning to Control Your Physical Space and Body</w:t>
      </w:r>
    </w:p>
    <w:p w14:paraId="2B07E420" w14:textId="77777777" w:rsidR="00DE64EC" w:rsidRPr="00DE64EC" w:rsidRDefault="00DE64EC" w:rsidP="00DE64EC">
      <w:pPr>
        <w:jc w:val="both"/>
        <w:rPr>
          <w:sz w:val="28"/>
          <w:szCs w:val="28"/>
        </w:rPr>
      </w:pPr>
      <w:r w:rsidRPr="00DE64EC">
        <w:rPr>
          <w:sz w:val="28"/>
          <w:szCs w:val="28"/>
        </w:rPr>
        <w:t xml:space="preserve">There will be certain behaviours which are conducive to achieving success. Behaviour has an impact on the clients’ fitness and physical wellbeing as well as how they feel, which in turn can impact on their thinking and future behaviour. </w:t>
      </w:r>
    </w:p>
    <w:p w14:paraId="68C7689A" w14:textId="77777777" w:rsidR="00DE64EC" w:rsidRPr="00DE64EC" w:rsidRDefault="00DE64EC" w:rsidP="00DE64EC">
      <w:pPr>
        <w:jc w:val="both"/>
        <w:rPr>
          <w:sz w:val="28"/>
          <w:szCs w:val="28"/>
        </w:rPr>
      </w:pPr>
    </w:p>
    <w:p w14:paraId="4504D900" w14:textId="77777777" w:rsidR="00DE64EC" w:rsidRPr="00DE64EC" w:rsidRDefault="00DE64EC" w:rsidP="00DE64EC">
      <w:pPr>
        <w:jc w:val="both"/>
        <w:rPr>
          <w:sz w:val="28"/>
          <w:szCs w:val="28"/>
        </w:rPr>
      </w:pPr>
      <w:r w:rsidRPr="00DE64EC">
        <w:rPr>
          <w:sz w:val="28"/>
          <w:szCs w:val="28"/>
        </w:rPr>
        <w:t xml:space="preserve">Some questions to ask are: </w:t>
      </w:r>
    </w:p>
    <w:p w14:paraId="6605B4E8" w14:textId="77777777" w:rsidR="00DE64EC" w:rsidRPr="00DE64EC" w:rsidRDefault="00DE64EC" w:rsidP="00DE64EC">
      <w:pPr>
        <w:jc w:val="both"/>
        <w:rPr>
          <w:sz w:val="28"/>
          <w:szCs w:val="28"/>
        </w:rPr>
      </w:pPr>
    </w:p>
    <w:p w14:paraId="03FA154E" w14:textId="77777777" w:rsidR="00DE64EC" w:rsidRPr="00DE64EC" w:rsidRDefault="00DE64EC" w:rsidP="00DE64EC">
      <w:pPr>
        <w:numPr>
          <w:ilvl w:val="0"/>
          <w:numId w:val="5"/>
        </w:numPr>
        <w:jc w:val="both"/>
        <w:rPr>
          <w:sz w:val="28"/>
          <w:szCs w:val="28"/>
        </w:rPr>
      </w:pPr>
      <w:r w:rsidRPr="00DE64EC">
        <w:rPr>
          <w:sz w:val="28"/>
          <w:szCs w:val="28"/>
        </w:rPr>
        <w:t xml:space="preserve">What do you need to do to achieve what you want to achieve? </w:t>
      </w:r>
    </w:p>
    <w:p w14:paraId="2C100FD4" w14:textId="77777777" w:rsidR="00DE64EC" w:rsidRPr="00DE64EC" w:rsidRDefault="00DE64EC" w:rsidP="00DE64EC">
      <w:pPr>
        <w:numPr>
          <w:ilvl w:val="0"/>
          <w:numId w:val="5"/>
        </w:numPr>
        <w:jc w:val="both"/>
        <w:rPr>
          <w:sz w:val="28"/>
          <w:szCs w:val="28"/>
        </w:rPr>
      </w:pPr>
      <w:r w:rsidRPr="00DE64EC">
        <w:rPr>
          <w:sz w:val="28"/>
          <w:szCs w:val="28"/>
        </w:rPr>
        <w:t>Does the behaviour you are currently doing help towards achieving that goal?</w:t>
      </w:r>
    </w:p>
    <w:p w14:paraId="7F3BFE38" w14:textId="77777777" w:rsidR="00DE64EC" w:rsidRPr="00DE64EC" w:rsidRDefault="00DE64EC" w:rsidP="00DE64EC">
      <w:pPr>
        <w:numPr>
          <w:ilvl w:val="0"/>
          <w:numId w:val="5"/>
        </w:numPr>
        <w:jc w:val="both"/>
        <w:rPr>
          <w:sz w:val="28"/>
          <w:szCs w:val="28"/>
        </w:rPr>
      </w:pPr>
      <w:r w:rsidRPr="00DE64EC">
        <w:rPr>
          <w:sz w:val="28"/>
          <w:szCs w:val="28"/>
        </w:rPr>
        <w:lastRenderedPageBreak/>
        <w:t>Does the behaviour you are doing help you feel how you want to feel?</w:t>
      </w:r>
    </w:p>
    <w:p w14:paraId="3B94B21D" w14:textId="77777777" w:rsidR="00DE64EC" w:rsidRPr="00DE64EC" w:rsidRDefault="00DE64EC" w:rsidP="00DE64EC">
      <w:pPr>
        <w:numPr>
          <w:ilvl w:val="0"/>
          <w:numId w:val="5"/>
        </w:numPr>
        <w:jc w:val="both"/>
        <w:rPr>
          <w:sz w:val="28"/>
          <w:szCs w:val="28"/>
        </w:rPr>
      </w:pPr>
      <w:r w:rsidRPr="00DE64EC">
        <w:rPr>
          <w:sz w:val="28"/>
          <w:szCs w:val="28"/>
        </w:rPr>
        <w:t>What behaviour do you need to do to feel how you want to feel?</w:t>
      </w:r>
    </w:p>
    <w:p w14:paraId="5281E178" w14:textId="77777777" w:rsidR="00DE64EC" w:rsidRPr="00DE64EC" w:rsidRDefault="00DE64EC" w:rsidP="00DE64EC">
      <w:pPr>
        <w:jc w:val="both"/>
        <w:rPr>
          <w:sz w:val="28"/>
          <w:szCs w:val="28"/>
        </w:rPr>
      </w:pPr>
    </w:p>
    <w:p w14:paraId="5BB397C0" w14:textId="77777777" w:rsidR="00DE64EC" w:rsidRPr="00DE64EC" w:rsidRDefault="00DE64EC" w:rsidP="00DE64EC">
      <w:pPr>
        <w:jc w:val="both"/>
        <w:rPr>
          <w:sz w:val="28"/>
          <w:szCs w:val="28"/>
        </w:rPr>
      </w:pPr>
      <w:r w:rsidRPr="00DE64EC">
        <w:rPr>
          <w:sz w:val="28"/>
          <w:szCs w:val="28"/>
        </w:rPr>
        <w:t>There are certain behaviours the client will need to do to achieve success, these will include facial expressions, posture, levels of activity, behaviours towards others. The client will need to look at what behaviours they are currently doing and what behaviours they need to be doing to achieve success. Behaviour can influence feelings, so when someone intentionally smiles, and holds that smile, it leads to an increase in happiness, when someone stands tall with their shoulders back and chest out with their arm beside them and palms open this increases feelings of confidence. When people are hunched over with arms crossed over their body and their head down, this can lead to feeling vulnerable and reduce confidence. There are specific behaviours associated with all our different emotions, so people who are angry will behave differently to people who feel calm and relaxed.</w:t>
      </w:r>
    </w:p>
    <w:p w14:paraId="13D194D1" w14:textId="77777777" w:rsidR="00DE64EC" w:rsidRPr="00DE64EC" w:rsidRDefault="00DE64EC" w:rsidP="00DE64EC">
      <w:pPr>
        <w:jc w:val="both"/>
        <w:rPr>
          <w:sz w:val="28"/>
          <w:szCs w:val="28"/>
        </w:rPr>
      </w:pPr>
      <w:r w:rsidRPr="00DE64EC">
        <w:rPr>
          <w:sz w:val="28"/>
          <w:szCs w:val="28"/>
        </w:rPr>
        <w:t xml:space="preserve">The coach can ask the client to give the desired behaviour a word which can be written onto the </w:t>
      </w:r>
      <w:proofErr w:type="spellStart"/>
      <w:r w:rsidRPr="00DE64EC">
        <w:rPr>
          <w:sz w:val="28"/>
          <w:szCs w:val="28"/>
        </w:rPr>
        <w:t>FourGames</w:t>
      </w:r>
      <w:proofErr w:type="spellEnd"/>
      <w:r w:rsidRPr="00DE64EC">
        <w:rPr>
          <w:sz w:val="28"/>
          <w:szCs w:val="28"/>
        </w:rPr>
        <w:t xml:space="preserve"> mandala. This word will describe the behaviour, so it could be active, sedentary, confident, calm, or any number of other descriptions.</w:t>
      </w:r>
    </w:p>
    <w:p w14:paraId="6A46D743" w14:textId="77777777" w:rsidR="00DE64EC" w:rsidRPr="00DE64EC" w:rsidRDefault="00DE64EC" w:rsidP="00DE64EC">
      <w:pPr>
        <w:jc w:val="both"/>
        <w:rPr>
          <w:sz w:val="28"/>
          <w:szCs w:val="28"/>
        </w:rPr>
      </w:pPr>
      <w:r w:rsidRPr="00DE64EC">
        <w:rPr>
          <w:sz w:val="28"/>
          <w:szCs w:val="28"/>
        </w:rPr>
        <w:t xml:space="preserve">My smoking cessation client described her behaviour that she wanted to do as healthy. Part of this behaviour was stopping smoking, but also generally leading a healthier lifestyle. She generally led a healthy lifestyle apart from the smoking which she hoped to stop as it was incompatible with the rest of her behaviour. </w:t>
      </w:r>
    </w:p>
    <w:p w14:paraId="3ABD0E2A" w14:textId="77777777" w:rsidR="00DE64EC" w:rsidRPr="00DE64EC" w:rsidRDefault="00DE64EC" w:rsidP="00DE64EC">
      <w:pPr>
        <w:jc w:val="both"/>
        <w:rPr>
          <w:sz w:val="28"/>
          <w:szCs w:val="28"/>
        </w:rPr>
      </w:pPr>
      <w:r w:rsidRPr="00DE64EC">
        <w:rPr>
          <w:sz w:val="28"/>
          <w:szCs w:val="28"/>
        </w:rPr>
        <w:t>To help a client identify the behaviour that they want to be doing you can use mental rehearsal and have them mentally rehearse waking up and leading the ideal day. This is the same process as having the client mentally rehearse for practising having the desired feeling in situations in the future. They will practise waking up and running through a day, or running through doing what they hope to achieve, and watching what behaviour they are doing in the future when they are doing their ideal behaviour, and then stepping into that movie and replaying it experiencing doing this behaviour. They can also be set tasks to do some of the required behaviour.</w:t>
      </w:r>
    </w:p>
    <w:p w14:paraId="01D53F86" w14:textId="77777777" w:rsidR="00DE64EC" w:rsidRPr="00DE64EC" w:rsidRDefault="00DE64EC" w:rsidP="00DE64EC">
      <w:pPr>
        <w:jc w:val="both"/>
        <w:rPr>
          <w:sz w:val="28"/>
          <w:szCs w:val="28"/>
        </w:rPr>
      </w:pPr>
      <w:r w:rsidRPr="00DE64EC">
        <w:rPr>
          <w:sz w:val="28"/>
          <w:szCs w:val="28"/>
        </w:rPr>
        <w:lastRenderedPageBreak/>
        <w:t xml:space="preserve">If a client wants to lose weight or improve health, then they will identify what behaviour they need to be doing to achieve the desired weight loss or health gain. They will look at what behaviours they are currently doing and which of those behaviours are conducive to improved health, and which behaviours aren’t, so that they can change the behaviours that don’t help achieve what they are trying to achieve. They may need to increase levels of activity, this could be walking more, or it could be taking up exercise. </w:t>
      </w:r>
    </w:p>
    <w:p w14:paraId="6CF2981F" w14:textId="77777777" w:rsidR="00DE64EC" w:rsidRPr="00DE64EC" w:rsidRDefault="00DE64EC" w:rsidP="00DE64EC">
      <w:pPr>
        <w:jc w:val="both"/>
        <w:rPr>
          <w:sz w:val="28"/>
          <w:szCs w:val="28"/>
        </w:rPr>
      </w:pPr>
      <w:r w:rsidRPr="00DE64EC">
        <w:rPr>
          <w:sz w:val="28"/>
          <w:szCs w:val="28"/>
        </w:rPr>
        <w:t>If a client wants to set up a business, then they may identify that they need to dedicate more time to the new business idea, and may identify that they currently spend more time watching TV after work rather than giving some of this time to working on their new business. If someone wanted to write a novel, or start blogging with the intention of making a living from blogging, or from YouTube, and they have a full-time job, then they will have to dedicate time to make this a reality, and that means changing behaviour, and sticking with this changed behaviour.</w:t>
      </w:r>
    </w:p>
    <w:p w14:paraId="31C2D00E" w14:textId="77777777" w:rsidR="00DE64EC" w:rsidRPr="00DE64EC" w:rsidRDefault="00DE64EC" w:rsidP="00DE64EC">
      <w:pPr>
        <w:jc w:val="both"/>
        <w:rPr>
          <w:sz w:val="28"/>
          <w:szCs w:val="28"/>
        </w:rPr>
      </w:pPr>
      <w:r w:rsidRPr="00DE64EC">
        <w:rPr>
          <w:sz w:val="28"/>
          <w:szCs w:val="28"/>
        </w:rPr>
        <w:t>If a client wants to improve their child’s behaviour then they will need to behave differently, they may come to coaching because they want the child to change their behaviour, rather than thinking that they need to change their own behaviour, but to increase the chances of the child changing their behaviour the parent will need to make changes, they will need to make sure they are behaving calm, talking without blaming the child, spending time with the child and displaying behaviours of love. If they currently handle situations with shouting or getting angry, or they take things away from their child, or don’t spend time with their child because the child is behaving poorly, then these behaviours will need to change.</w:t>
      </w:r>
    </w:p>
    <w:p w14:paraId="19B47E22" w14:textId="77777777" w:rsidR="00DE64EC" w:rsidRPr="00DE64EC" w:rsidRDefault="00DE64EC" w:rsidP="00DE64EC">
      <w:pPr>
        <w:jc w:val="both"/>
        <w:rPr>
          <w:sz w:val="28"/>
          <w:szCs w:val="28"/>
        </w:rPr>
      </w:pPr>
    </w:p>
    <w:p w14:paraId="3C57980C" w14:textId="77777777" w:rsidR="00DE64EC" w:rsidRPr="00DE64EC" w:rsidRDefault="00DE64EC" w:rsidP="00DE64EC">
      <w:pPr>
        <w:jc w:val="both"/>
        <w:rPr>
          <w:b/>
          <w:bCs/>
          <w:sz w:val="28"/>
          <w:szCs w:val="28"/>
        </w:rPr>
      </w:pPr>
      <w:r w:rsidRPr="00DE64EC">
        <w:rPr>
          <w:b/>
          <w:bCs/>
          <w:sz w:val="28"/>
          <w:szCs w:val="28"/>
        </w:rPr>
        <w:t>Step 04 – Understand and Harness Your Space, Optimise Your Environment</w:t>
      </w:r>
    </w:p>
    <w:p w14:paraId="0770D8F5" w14:textId="77777777" w:rsidR="00DE64EC" w:rsidRPr="00DE64EC" w:rsidRDefault="00DE64EC" w:rsidP="00DE64EC">
      <w:pPr>
        <w:jc w:val="both"/>
        <w:rPr>
          <w:sz w:val="28"/>
          <w:szCs w:val="28"/>
        </w:rPr>
      </w:pPr>
      <w:r w:rsidRPr="00DE64EC">
        <w:rPr>
          <w:sz w:val="28"/>
          <w:szCs w:val="28"/>
        </w:rPr>
        <w:t>Once the client has worked on their Short-Game addressing their thoughts, behaviours, and feelings and tamed their mind, they can move on to addressing their Mid-Game. In step four the coach helps the client to look at their environment. Is the environment generative, does it help the client to achieve success in what they are hoping to achieve, or does it make achieving success more difficult?</w:t>
      </w:r>
    </w:p>
    <w:p w14:paraId="0F3FE541" w14:textId="77777777" w:rsidR="00DE64EC" w:rsidRPr="00DE64EC" w:rsidRDefault="00DE64EC" w:rsidP="00DE64EC">
      <w:pPr>
        <w:jc w:val="both"/>
        <w:rPr>
          <w:sz w:val="28"/>
          <w:szCs w:val="28"/>
        </w:rPr>
      </w:pPr>
      <w:r w:rsidRPr="00DE64EC">
        <w:rPr>
          <w:sz w:val="28"/>
          <w:szCs w:val="28"/>
        </w:rPr>
        <w:t xml:space="preserve">If someone is trying to be successful as a writer, but the environment they currently try to write in is noisy and distracting, and uncomfortable then they </w:t>
      </w:r>
      <w:r w:rsidRPr="00DE64EC">
        <w:rPr>
          <w:sz w:val="28"/>
          <w:szCs w:val="28"/>
        </w:rPr>
        <w:lastRenderedPageBreak/>
        <w:t xml:space="preserve">will struggle to be successful. If a parent is trying to improve the behaviour of a child and the environment doesn’t have any stimulation for the child, or it is too crowded, then these can make it more challenging to help the parent make changes, and for the child to make changes. </w:t>
      </w:r>
    </w:p>
    <w:p w14:paraId="214AB593" w14:textId="77777777" w:rsidR="00DE64EC" w:rsidRPr="00DE64EC" w:rsidRDefault="00DE64EC" w:rsidP="00DE64EC">
      <w:pPr>
        <w:jc w:val="both"/>
        <w:rPr>
          <w:sz w:val="28"/>
          <w:szCs w:val="28"/>
        </w:rPr>
      </w:pPr>
      <w:r w:rsidRPr="00DE64EC">
        <w:rPr>
          <w:sz w:val="28"/>
          <w:szCs w:val="28"/>
        </w:rPr>
        <w:t xml:space="preserve">When my smoking cessation client came for their coaching session they described their environment, they smoked and their husband smoked, they both smoked inside the house, smoking also took place in the car. One of the first changes they had to make to their environment was to make it the environment of a non-smoker, they had to clean the walls, and furniture in their home to get rid of the smell of smoke, as well as clearing away everything in the home and car to do with smoking. </w:t>
      </w:r>
    </w:p>
    <w:p w14:paraId="4A247C67" w14:textId="77777777" w:rsidR="00DE64EC" w:rsidRPr="00DE64EC" w:rsidRDefault="00DE64EC" w:rsidP="00DE64EC">
      <w:pPr>
        <w:jc w:val="both"/>
        <w:rPr>
          <w:sz w:val="28"/>
          <w:szCs w:val="28"/>
        </w:rPr>
      </w:pPr>
      <w:r w:rsidRPr="00DE64EC">
        <w:rPr>
          <w:sz w:val="28"/>
          <w:szCs w:val="28"/>
        </w:rPr>
        <w:t>For the client to have lasting success they needed to have an environment which supported that. If they didn’t make the environment an environment of a non-smoker soon after the session they were likely to have so many environmental associations, from gadgets in the environment, like ashtrays, to the smell of smoke, the sight that the walls have changed colour due to smoke, to everything encouraging them to have feelings of wanting to smoke, encouraging them to have cravings, and they would have been driving in a car which reminded them that they are a smoker, even when they have mentally and physically decided to become a non-smoker.</w:t>
      </w:r>
    </w:p>
    <w:p w14:paraId="74C55780" w14:textId="77777777" w:rsidR="00DE64EC" w:rsidRPr="00DE64EC" w:rsidRDefault="00DE64EC" w:rsidP="00DE64EC">
      <w:pPr>
        <w:jc w:val="both"/>
        <w:rPr>
          <w:sz w:val="28"/>
          <w:szCs w:val="28"/>
        </w:rPr>
      </w:pPr>
      <w:r w:rsidRPr="00DE64EC">
        <w:rPr>
          <w:sz w:val="28"/>
          <w:szCs w:val="28"/>
        </w:rPr>
        <w:t>They cleaned the environment, their partner wanted to carry on smoking, so he was told he had to smoke outside at the end of the garden, there was no smoking allowed in the car, at work the client decided she wouldn’t stand in the smoking area to talk with the other smokers because that environment isn’t a non-smoking environment, she didn’t want to end up lonely at work due to isolating herself from colleagues, so she found other things she could do on her breaks, including meditation which was taking place in the company, and some breaks she would take the time to relax and read, or she would go for walks with other non-smoking colleagues. All of these environmental changes helped her to remain a non-smoker.</w:t>
      </w:r>
    </w:p>
    <w:p w14:paraId="51BAD2C5" w14:textId="77777777" w:rsidR="00DE64EC" w:rsidRPr="00DE64EC" w:rsidRDefault="00DE64EC" w:rsidP="00DE64EC">
      <w:pPr>
        <w:jc w:val="both"/>
        <w:rPr>
          <w:sz w:val="28"/>
          <w:szCs w:val="28"/>
        </w:rPr>
      </w:pPr>
    </w:p>
    <w:p w14:paraId="217FF0F2" w14:textId="77777777" w:rsidR="000A7709" w:rsidRDefault="000A7709" w:rsidP="00DE64EC">
      <w:pPr>
        <w:jc w:val="both"/>
        <w:rPr>
          <w:sz w:val="28"/>
          <w:szCs w:val="28"/>
        </w:rPr>
      </w:pPr>
    </w:p>
    <w:p w14:paraId="12751607" w14:textId="77777777" w:rsidR="000A7709" w:rsidRDefault="000A7709" w:rsidP="00DE64EC">
      <w:pPr>
        <w:jc w:val="both"/>
        <w:rPr>
          <w:sz w:val="28"/>
          <w:szCs w:val="28"/>
        </w:rPr>
      </w:pPr>
    </w:p>
    <w:p w14:paraId="55B25537" w14:textId="77777777" w:rsidR="000A7709" w:rsidRDefault="000A7709" w:rsidP="00DE64EC">
      <w:pPr>
        <w:jc w:val="both"/>
        <w:rPr>
          <w:sz w:val="28"/>
          <w:szCs w:val="28"/>
        </w:rPr>
      </w:pPr>
    </w:p>
    <w:p w14:paraId="0734A06B" w14:textId="30DAD1E0" w:rsidR="00DE64EC" w:rsidRPr="00DE64EC" w:rsidRDefault="00DE64EC" w:rsidP="00DE64EC">
      <w:pPr>
        <w:jc w:val="both"/>
        <w:rPr>
          <w:sz w:val="28"/>
          <w:szCs w:val="28"/>
        </w:rPr>
      </w:pPr>
      <w:r w:rsidRPr="00DE64EC">
        <w:rPr>
          <w:sz w:val="28"/>
          <w:szCs w:val="28"/>
        </w:rPr>
        <w:lastRenderedPageBreak/>
        <w:t xml:space="preserve">Questions the coach will be likely to ask their client are: </w:t>
      </w:r>
    </w:p>
    <w:p w14:paraId="08FADBFA" w14:textId="77777777" w:rsidR="00DE64EC" w:rsidRPr="00DE64EC" w:rsidRDefault="00DE64EC" w:rsidP="00DE64EC">
      <w:pPr>
        <w:jc w:val="both"/>
        <w:rPr>
          <w:sz w:val="28"/>
          <w:szCs w:val="28"/>
        </w:rPr>
      </w:pPr>
    </w:p>
    <w:p w14:paraId="1AD5B4A7" w14:textId="77777777" w:rsidR="00DE64EC" w:rsidRPr="00DE64EC" w:rsidRDefault="00DE64EC" w:rsidP="00DE64EC">
      <w:pPr>
        <w:numPr>
          <w:ilvl w:val="0"/>
          <w:numId w:val="6"/>
        </w:numPr>
        <w:jc w:val="both"/>
        <w:rPr>
          <w:sz w:val="28"/>
          <w:szCs w:val="28"/>
        </w:rPr>
      </w:pPr>
      <w:r w:rsidRPr="00DE64EC">
        <w:rPr>
          <w:sz w:val="28"/>
          <w:szCs w:val="28"/>
        </w:rPr>
        <w:t>Is your environment generative to helping you to achieve what you want?</w:t>
      </w:r>
    </w:p>
    <w:p w14:paraId="1380324D" w14:textId="77777777" w:rsidR="00DE64EC" w:rsidRPr="00DE64EC" w:rsidRDefault="00DE64EC" w:rsidP="00DE64EC">
      <w:pPr>
        <w:numPr>
          <w:ilvl w:val="0"/>
          <w:numId w:val="6"/>
        </w:numPr>
        <w:jc w:val="both"/>
        <w:rPr>
          <w:sz w:val="28"/>
          <w:szCs w:val="28"/>
        </w:rPr>
      </w:pPr>
      <w:r w:rsidRPr="00DE64EC">
        <w:rPr>
          <w:sz w:val="28"/>
          <w:szCs w:val="28"/>
        </w:rPr>
        <w:t>What needs to change in your environment to help you achieve success?</w:t>
      </w:r>
    </w:p>
    <w:p w14:paraId="38168053" w14:textId="77777777" w:rsidR="00DE64EC" w:rsidRPr="00DE64EC" w:rsidRDefault="00DE64EC" w:rsidP="00DE64EC">
      <w:pPr>
        <w:numPr>
          <w:ilvl w:val="0"/>
          <w:numId w:val="6"/>
        </w:numPr>
        <w:jc w:val="both"/>
        <w:rPr>
          <w:sz w:val="28"/>
          <w:szCs w:val="28"/>
        </w:rPr>
      </w:pPr>
      <w:r w:rsidRPr="00DE64EC">
        <w:rPr>
          <w:sz w:val="28"/>
          <w:szCs w:val="28"/>
        </w:rPr>
        <w:t>What environment do you need to help you to achieve success?</w:t>
      </w:r>
    </w:p>
    <w:p w14:paraId="5245CD83" w14:textId="77777777" w:rsidR="00DE64EC" w:rsidRPr="00DE64EC" w:rsidRDefault="00DE64EC" w:rsidP="00DE64EC">
      <w:pPr>
        <w:numPr>
          <w:ilvl w:val="0"/>
          <w:numId w:val="6"/>
        </w:numPr>
        <w:jc w:val="both"/>
        <w:rPr>
          <w:sz w:val="28"/>
          <w:szCs w:val="28"/>
        </w:rPr>
      </w:pPr>
      <w:r w:rsidRPr="00DE64EC">
        <w:rPr>
          <w:sz w:val="28"/>
          <w:szCs w:val="28"/>
        </w:rPr>
        <w:t>What aspects of your environment will already be able to help you achieve success?</w:t>
      </w:r>
    </w:p>
    <w:p w14:paraId="5AEA00DE" w14:textId="77777777" w:rsidR="00DE64EC" w:rsidRPr="00DE64EC" w:rsidRDefault="00DE64EC" w:rsidP="00DE64EC">
      <w:pPr>
        <w:jc w:val="both"/>
        <w:rPr>
          <w:sz w:val="28"/>
          <w:szCs w:val="28"/>
        </w:rPr>
      </w:pPr>
    </w:p>
    <w:p w14:paraId="5E301C2A" w14:textId="77777777" w:rsidR="00DE64EC" w:rsidRPr="00DE64EC" w:rsidRDefault="00DE64EC" w:rsidP="00DE64EC">
      <w:pPr>
        <w:jc w:val="both"/>
        <w:rPr>
          <w:sz w:val="28"/>
          <w:szCs w:val="28"/>
        </w:rPr>
      </w:pPr>
      <w:r w:rsidRPr="00DE64EC">
        <w:rPr>
          <w:sz w:val="28"/>
          <w:szCs w:val="28"/>
        </w:rPr>
        <w:t xml:space="preserve">Sometimes people need to make changes in their environment, other times they need to change their environment completely, or they may need to add new environments. For example; if someone wants to achieve business success, they may well need to attend networking meetings, or maybe industry specific events, or other environments they don’t normally find themselves in. </w:t>
      </w:r>
    </w:p>
    <w:p w14:paraId="76B55717" w14:textId="77777777" w:rsidR="00DE64EC" w:rsidRPr="00DE64EC" w:rsidRDefault="00DE64EC" w:rsidP="00DE64EC">
      <w:pPr>
        <w:jc w:val="both"/>
        <w:rPr>
          <w:sz w:val="28"/>
          <w:szCs w:val="28"/>
        </w:rPr>
      </w:pPr>
      <w:r w:rsidRPr="00DE64EC">
        <w:rPr>
          <w:sz w:val="28"/>
          <w:szCs w:val="28"/>
        </w:rPr>
        <w:t xml:space="preserve">These environments could be unsettling for someone who has never been in these different situations before, so they may need to learn some skills before they are ready for these environments, this will require revisiting the Short-Game to look at how they think, feel and act in these situations, and ensuring that their Short-Game for this situation is aligned with their Mid-Game. </w:t>
      </w:r>
    </w:p>
    <w:p w14:paraId="25DAF369" w14:textId="77777777" w:rsidR="00DE64EC" w:rsidRPr="00DE64EC" w:rsidRDefault="00DE64EC" w:rsidP="00DE64EC">
      <w:pPr>
        <w:jc w:val="both"/>
        <w:rPr>
          <w:sz w:val="28"/>
          <w:szCs w:val="28"/>
        </w:rPr>
      </w:pPr>
      <w:r w:rsidRPr="00DE64EC">
        <w:rPr>
          <w:sz w:val="28"/>
          <w:szCs w:val="28"/>
        </w:rPr>
        <w:t xml:space="preserve">Environment is more important than people realise. For example; people are less depressed and anxious when they get outside, walk and take in plenty of natural greens and blues from things like plants, the sky, lakes, rivers, streams, and the ocean (Weir, 2020). Psychological wellbeing suffers more when people work in offices with poor lighting – so very little natural light, very little personal space, and unnatural or dull colours. </w:t>
      </w:r>
    </w:p>
    <w:p w14:paraId="5BB8C5E7" w14:textId="77777777" w:rsidR="00DE64EC" w:rsidRPr="00DE64EC" w:rsidRDefault="00DE64EC" w:rsidP="00DE64EC">
      <w:pPr>
        <w:jc w:val="both"/>
        <w:rPr>
          <w:sz w:val="28"/>
          <w:szCs w:val="28"/>
        </w:rPr>
      </w:pPr>
      <w:r w:rsidRPr="00DE64EC">
        <w:rPr>
          <w:sz w:val="28"/>
          <w:szCs w:val="28"/>
        </w:rPr>
        <w:t>So, if someone is seeking coaching or therapy to overcome depression, or tackle anxiety, or low mood, or feeling unmotivated, or they want to increase creativity, they can achieve a lot just by getting outside in nature as much as possible.</w:t>
      </w:r>
    </w:p>
    <w:p w14:paraId="5A8D290D" w14:textId="77777777" w:rsidR="00DE64EC" w:rsidRPr="00DE64EC" w:rsidRDefault="00DE64EC" w:rsidP="00DE64EC">
      <w:pPr>
        <w:jc w:val="both"/>
        <w:rPr>
          <w:sz w:val="28"/>
          <w:szCs w:val="28"/>
        </w:rPr>
      </w:pPr>
      <w:r w:rsidRPr="00DE64EC">
        <w:rPr>
          <w:sz w:val="28"/>
          <w:szCs w:val="28"/>
        </w:rPr>
        <w:t xml:space="preserve">If someone wants to achieve business success, they may need to seek environments where they can mix with potential customers, or influencers. If they want to lose weight or get healthy, they need to think about the </w:t>
      </w:r>
      <w:r w:rsidRPr="00DE64EC">
        <w:rPr>
          <w:sz w:val="28"/>
          <w:szCs w:val="28"/>
        </w:rPr>
        <w:lastRenderedPageBreak/>
        <w:t xml:space="preserve">environment they eat at home, and what food is on show, and perhaps the environments they eat out, and the environment they shop. </w:t>
      </w:r>
    </w:p>
    <w:p w14:paraId="746CB468" w14:textId="77777777" w:rsidR="00DE64EC" w:rsidRPr="00DE64EC" w:rsidRDefault="00DE64EC" w:rsidP="00DE64EC">
      <w:pPr>
        <w:jc w:val="both"/>
        <w:rPr>
          <w:sz w:val="28"/>
          <w:szCs w:val="28"/>
        </w:rPr>
      </w:pPr>
      <w:r w:rsidRPr="00DE64EC">
        <w:rPr>
          <w:sz w:val="28"/>
          <w:szCs w:val="28"/>
        </w:rPr>
        <w:t>They may have to think about the environment they travel to or from work and whether this is conducive to being healthy or not. If they drive past a fast-food outlet on the way home from work every day and they are often hungry when they are driving home, and prior to coaching they were purchasing something to eat from that fast food outlet perhaps a few times per week, then maybe they need to change their route home so that they don’t pass that outlet.</w:t>
      </w:r>
    </w:p>
    <w:p w14:paraId="0951EE13" w14:textId="77777777" w:rsidR="00DE64EC" w:rsidRPr="00DE64EC" w:rsidRDefault="00DE64EC" w:rsidP="00DE64EC">
      <w:pPr>
        <w:jc w:val="both"/>
        <w:rPr>
          <w:sz w:val="28"/>
          <w:szCs w:val="28"/>
        </w:rPr>
      </w:pPr>
    </w:p>
    <w:p w14:paraId="2726FEC9" w14:textId="77777777" w:rsidR="00DE64EC" w:rsidRPr="00DE64EC" w:rsidRDefault="00DE64EC" w:rsidP="00DE64EC">
      <w:pPr>
        <w:jc w:val="both"/>
        <w:rPr>
          <w:b/>
          <w:bCs/>
          <w:sz w:val="28"/>
          <w:szCs w:val="28"/>
        </w:rPr>
      </w:pPr>
      <w:r w:rsidRPr="00DE64EC">
        <w:rPr>
          <w:b/>
          <w:bCs/>
          <w:sz w:val="28"/>
          <w:szCs w:val="28"/>
        </w:rPr>
        <w:t>Step 05 – Systems That Surround You</w:t>
      </w:r>
    </w:p>
    <w:p w14:paraId="1E091B1F" w14:textId="77777777" w:rsidR="00DE64EC" w:rsidRPr="00DE64EC" w:rsidRDefault="00DE64EC" w:rsidP="00DE64EC">
      <w:pPr>
        <w:jc w:val="both"/>
        <w:rPr>
          <w:sz w:val="28"/>
          <w:szCs w:val="28"/>
        </w:rPr>
      </w:pPr>
      <w:r w:rsidRPr="00DE64EC">
        <w:rPr>
          <w:sz w:val="28"/>
          <w:szCs w:val="28"/>
        </w:rPr>
        <w:t xml:space="preserve">Step five is looking at the systems that surround the client. These Mid-Game systems include finance, communication, information, and interpersonal systems like family, friends and work colleagues. Some systems are generative and conducive to achieving success, others may impact negatively on the success someone is trying to achieve. </w:t>
      </w:r>
    </w:p>
    <w:p w14:paraId="5E622D48" w14:textId="77777777" w:rsidR="00DE64EC" w:rsidRPr="00DE64EC" w:rsidRDefault="00DE64EC" w:rsidP="00DE64EC">
      <w:pPr>
        <w:jc w:val="both"/>
        <w:rPr>
          <w:sz w:val="28"/>
          <w:szCs w:val="28"/>
        </w:rPr>
      </w:pPr>
      <w:r w:rsidRPr="00DE64EC">
        <w:rPr>
          <w:sz w:val="28"/>
          <w:szCs w:val="28"/>
        </w:rPr>
        <w:t xml:space="preserve">In my work with families, I have often found that families had no-one working, and a number of children who needed feeding. The parents often struggled with the behaviour of the children, the parents usually smoked and drank alcohol, and the family would have subscriptions to multiple TV and streaming services and would have all the latest gadgets, yet they had very little income, huge debts, very few friends or support networks, and didn’t have the information they needed to understand their situation, and to understand an alternative experience for the family. The family weekly shop would comprise largely of unhealthy food which was having a negative effect on the children’s health, and of cigarettes and alcohol. </w:t>
      </w:r>
    </w:p>
    <w:p w14:paraId="777005C2" w14:textId="77777777" w:rsidR="00DE64EC" w:rsidRPr="00DE64EC" w:rsidRDefault="00DE64EC" w:rsidP="00DE64EC">
      <w:pPr>
        <w:jc w:val="both"/>
        <w:rPr>
          <w:sz w:val="28"/>
          <w:szCs w:val="28"/>
        </w:rPr>
      </w:pPr>
      <w:r w:rsidRPr="00DE64EC">
        <w:rPr>
          <w:sz w:val="28"/>
          <w:szCs w:val="28"/>
        </w:rPr>
        <w:t>My role was to help these families to understand payday loans, they saw them as easy money to get hold of, but didn’t realise that £100 loan would lead to paying many times that amount back over the next few months adding to their financial difficulties, and these loan companies would target the families, trapping them in the system.</w:t>
      </w:r>
    </w:p>
    <w:p w14:paraId="1F99E52E" w14:textId="77777777" w:rsidR="00DE64EC" w:rsidRPr="00DE64EC" w:rsidRDefault="00DE64EC" w:rsidP="00DE64EC">
      <w:pPr>
        <w:jc w:val="both"/>
        <w:rPr>
          <w:sz w:val="28"/>
          <w:szCs w:val="28"/>
        </w:rPr>
      </w:pPr>
      <w:r w:rsidRPr="00DE64EC">
        <w:rPr>
          <w:sz w:val="28"/>
          <w:szCs w:val="28"/>
        </w:rPr>
        <w:t xml:space="preserve">I helped the families to educate themselves with helpful information about nutrition and cooking skills so that they could prepare cheap healthy meals rather than buy the unhealthy meals they had been purchasing. I helped them look at their spending to see where their income was going and the impact this </w:t>
      </w:r>
      <w:r w:rsidRPr="00DE64EC">
        <w:rPr>
          <w:sz w:val="28"/>
          <w:szCs w:val="28"/>
        </w:rPr>
        <w:lastRenderedPageBreak/>
        <w:t>was having on the family, and what could be done about it, and helped them to identify friends, family and professionals they could turn to for support on different issues.</w:t>
      </w:r>
    </w:p>
    <w:p w14:paraId="6DF9D95E" w14:textId="77777777" w:rsidR="00DE64EC" w:rsidRPr="00DE64EC" w:rsidRDefault="00DE64EC" w:rsidP="00DE64EC">
      <w:pPr>
        <w:jc w:val="both"/>
        <w:rPr>
          <w:sz w:val="28"/>
          <w:szCs w:val="28"/>
        </w:rPr>
      </w:pPr>
      <w:r w:rsidRPr="00DE64EC">
        <w:rPr>
          <w:sz w:val="28"/>
          <w:szCs w:val="28"/>
        </w:rPr>
        <w:t>These small changes often had a huge impact on the families, helping them to begin to get out of debt, changing their spending habits, and giving better health and wellbeing to the parents and the children. It also reduced how much others took advantage of them – like payday loan companies, and gave them the skills they needed to navigate different systems, like housing departments, benefits departments, and dealing with landlords.</w:t>
      </w:r>
    </w:p>
    <w:p w14:paraId="2514EC2D" w14:textId="77777777" w:rsidR="00DE64EC" w:rsidRPr="00DE64EC" w:rsidRDefault="00DE64EC" w:rsidP="00DE64EC">
      <w:pPr>
        <w:jc w:val="both"/>
        <w:rPr>
          <w:sz w:val="28"/>
          <w:szCs w:val="28"/>
        </w:rPr>
      </w:pPr>
      <w:r w:rsidRPr="00DE64EC">
        <w:rPr>
          <w:sz w:val="28"/>
          <w:szCs w:val="28"/>
        </w:rPr>
        <w:t>In my smoking cessation case, the client had a partner who was supportive, but who wanted to carry on smoking. She had friends and family who were supportive of her decision to quit smoking, and they were able to be called on to talk to and help if she needed some help with motivation. She also saw the impact smoking had on her finances and how this would change when she quit smoking, and what her new financial situation was going to be, and what she would do with her money within this new financial situation. She knew all the information about the effects of smoking, and the benefits of quitting smoking. All of this made it much easier for her to quit and stay stopped because she had a clear grasp of the systems which surrounded her.</w:t>
      </w:r>
    </w:p>
    <w:p w14:paraId="2EB54C19" w14:textId="77777777" w:rsidR="00DE64EC" w:rsidRPr="00DE64EC" w:rsidRDefault="00DE64EC" w:rsidP="00DE64EC">
      <w:pPr>
        <w:jc w:val="both"/>
        <w:rPr>
          <w:sz w:val="28"/>
          <w:szCs w:val="28"/>
        </w:rPr>
      </w:pPr>
    </w:p>
    <w:p w14:paraId="7C351513" w14:textId="77777777" w:rsidR="00DE64EC" w:rsidRPr="00DE64EC" w:rsidRDefault="00DE64EC" w:rsidP="00DE64EC">
      <w:pPr>
        <w:jc w:val="both"/>
        <w:rPr>
          <w:sz w:val="28"/>
          <w:szCs w:val="28"/>
        </w:rPr>
      </w:pPr>
      <w:r w:rsidRPr="00DE64EC">
        <w:rPr>
          <w:sz w:val="28"/>
          <w:szCs w:val="28"/>
        </w:rPr>
        <w:t>Coaches will want to ask clients about their systems in relation to what they are trying to achieve:</w:t>
      </w:r>
    </w:p>
    <w:p w14:paraId="1B766A5F" w14:textId="77777777" w:rsidR="00DE64EC" w:rsidRPr="00DE64EC" w:rsidRDefault="00DE64EC" w:rsidP="00DE64EC">
      <w:pPr>
        <w:jc w:val="both"/>
        <w:rPr>
          <w:sz w:val="28"/>
          <w:szCs w:val="28"/>
        </w:rPr>
      </w:pPr>
    </w:p>
    <w:p w14:paraId="28DB8AB7" w14:textId="77777777" w:rsidR="00DE64EC" w:rsidRPr="00DE64EC" w:rsidRDefault="00DE64EC" w:rsidP="00DE64EC">
      <w:pPr>
        <w:numPr>
          <w:ilvl w:val="0"/>
          <w:numId w:val="7"/>
        </w:numPr>
        <w:jc w:val="both"/>
        <w:rPr>
          <w:sz w:val="28"/>
          <w:szCs w:val="28"/>
        </w:rPr>
      </w:pPr>
      <w:r w:rsidRPr="00DE64EC">
        <w:rPr>
          <w:sz w:val="28"/>
          <w:szCs w:val="28"/>
        </w:rPr>
        <w:t>What support network do you have?</w:t>
      </w:r>
    </w:p>
    <w:p w14:paraId="09655DE8" w14:textId="77777777" w:rsidR="00DE64EC" w:rsidRPr="00DE64EC" w:rsidRDefault="00DE64EC" w:rsidP="00DE64EC">
      <w:pPr>
        <w:numPr>
          <w:ilvl w:val="0"/>
          <w:numId w:val="7"/>
        </w:numPr>
        <w:jc w:val="both"/>
        <w:rPr>
          <w:sz w:val="28"/>
          <w:szCs w:val="28"/>
        </w:rPr>
      </w:pPr>
      <w:r w:rsidRPr="00DE64EC">
        <w:rPr>
          <w:sz w:val="28"/>
          <w:szCs w:val="28"/>
        </w:rPr>
        <w:t>Who can you turn to for help?</w:t>
      </w:r>
    </w:p>
    <w:p w14:paraId="10D05571" w14:textId="77777777" w:rsidR="00DE64EC" w:rsidRPr="00DE64EC" w:rsidRDefault="00DE64EC" w:rsidP="00DE64EC">
      <w:pPr>
        <w:numPr>
          <w:ilvl w:val="0"/>
          <w:numId w:val="7"/>
        </w:numPr>
        <w:jc w:val="both"/>
        <w:rPr>
          <w:sz w:val="28"/>
          <w:szCs w:val="28"/>
        </w:rPr>
      </w:pPr>
      <w:r w:rsidRPr="00DE64EC">
        <w:rPr>
          <w:sz w:val="28"/>
          <w:szCs w:val="28"/>
        </w:rPr>
        <w:t>What is the best way you can communicate to help you achieve what you are trying to achieve (for example if it is a business goal it may be best to use the telephone or video calls, if it is parenting then face to face is likely to be better, if it is an online business then email and social media may be the answer)?</w:t>
      </w:r>
    </w:p>
    <w:p w14:paraId="236A8075" w14:textId="77777777" w:rsidR="00DE64EC" w:rsidRPr="00DE64EC" w:rsidRDefault="00DE64EC" w:rsidP="00DE64EC">
      <w:pPr>
        <w:numPr>
          <w:ilvl w:val="0"/>
          <w:numId w:val="7"/>
        </w:numPr>
        <w:jc w:val="both"/>
        <w:rPr>
          <w:sz w:val="28"/>
          <w:szCs w:val="28"/>
        </w:rPr>
      </w:pPr>
      <w:r w:rsidRPr="00DE64EC">
        <w:rPr>
          <w:sz w:val="28"/>
          <w:szCs w:val="28"/>
        </w:rPr>
        <w:t>Are your systems aligned, or do you have any conflicting systems?</w:t>
      </w:r>
    </w:p>
    <w:p w14:paraId="47CEC904" w14:textId="77777777" w:rsidR="00DE64EC" w:rsidRPr="00DE64EC" w:rsidRDefault="00DE64EC" w:rsidP="00DE64EC">
      <w:pPr>
        <w:jc w:val="both"/>
        <w:rPr>
          <w:sz w:val="28"/>
          <w:szCs w:val="28"/>
        </w:rPr>
      </w:pPr>
    </w:p>
    <w:p w14:paraId="6302875A" w14:textId="77777777" w:rsidR="00DE64EC" w:rsidRPr="00DE64EC" w:rsidRDefault="00DE64EC" w:rsidP="00DE64EC">
      <w:pPr>
        <w:jc w:val="both"/>
        <w:rPr>
          <w:sz w:val="28"/>
          <w:szCs w:val="28"/>
        </w:rPr>
      </w:pPr>
      <w:r w:rsidRPr="00DE64EC">
        <w:rPr>
          <w:sz w:val="28"/>
          <w:szCs w:val="28"/>
        </w:rPr>
        <w:lastRenderedPageBreak/>
        <w:t>Another area of systems for the coach to consider with clients are life systems, so for example if someone wants to get fitter and they have an exercise bike or gym equipment, but the equipment has laundry hanging on it then two systems are conflicting – the cleaning system of having to do laundry, and the exercise system. The client is less likely to use their exercise equipment while it has laundry hanging on it, so as long as the two systems bump up against each other their goal is harder to achieve. What the client needs to look at is how to separate the systems out so that they are aligned and not bumping into each other.</w:t>
      </w:r>
    </w:p>
    <w:p w14:paraId="730F6CEC" w14:textId="77777777" w:rsidR="00DE64EC" w:rsidRPr="00DE64EC" w:rsidRDefault="00DE64EC" w:rsidP="00DE64EC">
      <w:pPr>
        <w:jc w:val="both"/>
        <w:rPr>
          <w:sz w:val="28"/>
          <w:szCs w:val="28"/>
        </w:rPr>
      </w:pPr>
      <w:r w:rsidRPr="00DE64EC">
        <w:rPr>
          <w:sz w:val="28"/>
          <w:szCs w:val="28"/>
        </w:rPr>
        <w:t>This issue of systems bumping into each other can happen in relation to many different goals. Parents have many roles, all with different systems. They may want to keep the house tidy, but by putting all the toys away the child can’t find their toys readily and so misbehaves because they have nothing to play with. A smoker may want to quit smoking and may smoke due to workplace stress, so they like to take a break at work and go outside, but the work area outside is also the smoking area, so the system for an outdoor space to relax, is also the system for a space to smoke, so they may need to find a different place to go to relax outdoors. Someone may want to start a YouTube, or online training business where they set a room up at home as a video recording studio, but the rest of the family may be too noisy getting on with normal family life making it difficult to have the quiet environment needed to film videos, so the family system is bumping into the filming system, and a different venue may need to be found, or the person doing the filming may need to find a way of doing the filming at a time of day when they house is quiet, but then this may bump into another system, if they start filming late at night their partner may want them to be in bed, so it may impact on the relationship.</w:t>
      </w:r>
    </w:p>
    <w:p w14:paraId="31D282C9" w14:textId="77777777" w:rsidR="00DE64EC" w:rsidRPr="00DE64EC" w:rsidRDefault="00DE64EC" w:rsidP="00DE64EC">
      <w:pPr>
        <w:jc w:val="both"/>
        <w:rPr>
          <w:sz w:val="28"/>
          <w:szCs w:val="28"/>
        </w:rPr>
      </w:pPr>
      <w:r w:rsidRPr="00DE64EC">
        <w:rPr>
          <w:sz w:val="28"/>
          <w:szCs w:val="28"/>
        </w:rPr>
        <w:t xml:space="preserve">A coach can explore these areas with the client to help them to identify different systems, and to address systems which bump into each other. The client can then come up with a single word or short phrase which sums up the systems they have which are conducive to achieving their goal, and can add this to the </w:t>
      </w:r>
      <w:proofErr w:type="spellStart"/>
      <w:r w:rsidRPr="00DE64EC">
        <w:rPr>
          <w:sz w:val="28"/>
          <w:szCs w:val="28"/>
        </w:rPr>
        <w:t>FourGames</w:t>
      </w:r>
      <w:proofErr w:type="spellEnd"/>
      <w:r w:rsidRPr="00DE64EC">
        <w:rPr>
          <w:sz w:val="28"/>
          <w:szCs w:val="28"/>
        </w:rPr>
        <w:t xml:space="preserve"> mandala. </w:t>
      </w:r>
    </w:p>
    <w:p w14:paraId="73F025F8" w14:textId="77777777" w:rsidR="00DE64EC" w:rsidRPr="00DE64EC" w:rsidRDefault="00DE64EC" w:rsidP="00DE64EC">
      <w:pPr>
        <w:jc w:val="both"/>
        <w:rPr>
          <w:sz w:val="28"/>
          <w:szCs w:val="28"/>
        </w:rPr>
      </w:pPr>
      <w:r w:rsidRPr="00DE64EC">
        <w:rPr>
          <w:sz w:val="28"/>
          <w:szCs w:val="28"/>
        </w:rPr>
        <w:t xml:space="preserve">Clients may need to make changes within their environment to address systems which bump into each other, or they may need to make changes to what they are doing, or how they are thinking about things. The coach is likely to set tasks to look at changes which need to be made, or to make those changes. </w:t>
      </w:r>
    </w:p>
    <w:p w14:paraId="5EED89D6" w14:textId="77777777" w:rsidR="00DE64EC" w:rsidRPr="00DE64EC" w:rsidRDefault="00DE64EC" w:rsidP="00DE64EC">
      <w:pPr>
        <w:jc w:val="both"/>
        <w:rPr>
          <w:sz w:val="28"/>
          <w:szCs w:val="28"/>
        </w:rPr>
      </w:pPr>
      <w:r w:rsidRPr="00DE64EC">
        <w:rPr>
          <w:sz w:val="28"/>
          <w:szCs w:val="28"/>
        </w:rPr>
        <w:lastRenderedPageBreak/>
        <w:t>Sometimes clients will learn from what came out of the coaching and implement it without the need for explicit instruction, but it is useful to round off sessions with tasks, even if this is done softly, rather than direct. The coach could say “so, between now and next session I want you to…” which is very direct, or they could sum up the session and as part of that summing up, they could say “so, you mentioned that these two systems were bumping into each other and causing a problem, and that you will be making these changes. I look forward to hearing how you get on with that in our next session”</w:t>
      </w:r>
    </w:p>
    <w:p w14:paraId="59CDC290" w14:textId="77777777" w:rsidR="00DE64EC" w:rsidRPr="00DE64EC" w:rsidRDefault="00DE64EC" w:rsidP="00DE64EC">
      <w:pPr>
        <w:jc w:val="both"/>
        <w:rPr>
          <w:sz w:val="28"/>
          <w:szCs w:val="28"/>
        </w:rPr>
      </w:pPr>
    </w:p>
    <w:p w14:paraId="45ADF6C3" w14:textId="77777777" w:rsidR="00DE64EC" w:rsidRPr="00DE64EC" w:rsidRDefault="00DE64EC" w:rsidP="00DE64EC">
      <w:pPr>
        <w:jc w:val="both"/>
        <w:rPr>
          <w:b/>
          <w:bCs/>
          <w:sz w:val="28"/>
          <w:szCs w:val="28"/>
        </w:rPr>
      </w:pPr>
      <w:r w:rsidRPr="00DE64EC">
        <w:rPr>
          <w:b/>
          <w:bCs/>
          <w:sz w:val="28"/>
          <w:szCs w:val="28"/>
        </w:rPr>
        <w:t>Step 06 – Gadgets</w:t>
      </w:r>
    </w:p>
    <w:p w14:paraId="3DE0789F" w14:textId="77777777" w:rsidR="00DE64EC" w:rsidRPr="00DE64EC" w:rsidRDefault="00DE64EC" w:rsidP="00DE64EC">
      <w:pPr>
        <w:jc w:val="both"/>
        <w:rPr>
          <w:sz w:val="28"/>
          <w:szCs w:val="28"/>
        </w:rPr>
      </w:pPr>
      <w:r w:rsidRPr="00DE64EC">
        <w:rPr>
          <w:sz w:val="28"/>
          <w:szCs w:val="28"/>
        </w:rPr>
        <w:t>Gadgets encapsulates all the stuff in our environment. Some of this can be helpful, other times it can go against what a client is trying to achieve. The coach can explore the gadgets with the client by asking about the gadgets in their environment relating to their goal. They may also want to ask more generically for the client to describe their environment, and what stuff they have in their environment.</w:t>
      </w:r>
    </w:p>
    <w:p w14:paraId="6780472C" w14:textId="77777777" w:rsidR="00DE64EC" w:rsidRPr="00DE64EC" w:rsidRDefault="00DE64EC" w:rsidP="00DE64EC">
      <w:pPr>
        <w:jc w:val="both"/>
        <w:rPr>
          <w:sz w:val="28"/>
          <w:szCs w:val="28"/>
        </w:rPr>
      </w:pPr>
      <w:r w:rsidRPr="00DE64EC">
        <w:rPr>
          <w:sz w:val="28"/>
          <w:szCs w:val="28"/>
        </w:rPr>
        <w:t>So if the client wants to lose weight or get healthy then one important gadget to know about is the food they have, what food is available to them at home, do they have food in the car, when they go shopping where is this and what food is available for them there, if they go somewhere for the day what food do they have with them, or do they find somewhere to eat while they are out, and if so where do they find to eat and what food is available in that location. Are these gadgets helpful? Is the food that is available in these different locations helpful to achieving their goal, or unhelpful?</w:t>
      </w:r>
    </w:p>
    <w:p w14:paraId="3F3753E7" w14:textId="77777777" w:rsidR="00DE64EC" w:rsidRPr="00DE64EC" w:rsidRDefault="00DE64EC" w:rsidP="00DE64EC">
      <w:pPr>
        <w:jc w:val="both"/>
        <w:rPr>
          <w:sz w:val="28"/>
          <w:szCs w:val="28"/>
        </w:rPr>
      </w:pPr>
      <w:r w:rsidRPr="00DE64EC">
        <w:rPr>
          <w:sz w:val="28"/>
          <w:szCs w:val="28"/>
        </w:rPr>
        <w:t>With my smoking cessation client, she had ashtrays at home, cigarettes at home and in the car, lighters could be found within minutes in any of her environments. Smoking was a very easy thing to do. It took her no time to access cigarettes, find a way to light the cigarette, and smoke. After her session with me she cleaned her house and the car and removed all ashtrays, found all cigarettes and threw them away, and got rid of all but one of her lighters, feeling that she wanted to keep a single lighter because she likes having lit candles when she is has relaxing baths, so she wanted to have access to one lighter for that purpose.</w:t>
      </w:r>
    </w:p>
    <w:p w14:paraId="489A947E" w14:textId="77777777" w:rsidR="00DE64EC" w:rsidRPr="00DE64EC" w:rsidRDefault="00DE64EC" w:rsidP="00DE64EC">
      <w:pPr>
        <w:jc w:val="both"/>
        <w:rPr>
          <w:sz w:val="28"/>
          <w:szCs w:val="28"/>
        </w:rPr>
      </w:pPr>
    </w:p>
    <w:p w14:paraId="6D3F7BDD" w14:textId="77777777" w:rsidR="00DE64EC" w:rsidRPr="00DE64EC" w:rsidRDefault="00DE64EC" w:rsidP="00DE64EC">
      <w:pPr>
        <w:jc w:val="both"/>
        <w:rPr>
          <w:sz w:val="28"/>
          <w:szCs w:val="28"/>
        </w:rPr>
      </w:pPr>
      <w:r w:rsidRPr="00DE64EC">
        <w:rPr>
          <w:sz w:val="28"/>
          <w:szCs w:val="28"/>
        </w:rPr>
        <w:lastRenderedPageBreak/>
        <w:t>Questions a coach may ask include:</w:t>
      </w:r>
    </w:p>
    <w:p w14:paraId="377FC22D" w14:textId="77777777" w:rsidR="00DE64EC" w:rsidRPr="00DE64EC" w:rsidRDefault="00DE64EC" w:rsidP="00DE64EC">
      <w:pPr>
        <w:jc w:val="both"/>
        <w:rPr>
          <w:sz w:val="28"/>
          <w:szCs w:val="28"/>
        </w:rPr>
      </w:pPr>
    </w:p>
    <w:p w14:paraId="3B48F99C" w14:textId="77777777" w:rsidR="00DE64EC" w:rsidRPr="00DE64EC" w:rsidRDefault="00DE64EC" w:rsidP="00DE64EC">
      <w:pPr>
        <w:numPr>
          <w:ilvl w:val="0"/>
          <w:numId w:val="8"/>
        </w:numPr>
        <w:jc w:val="both"/>
        <w:rPr>
          <w:sz w:val="28"/>
          <w:szCs w:val="28"/>
        </w:rPr>
      </w:pPr>
      <w:r w:rsidRPr="00DE64EC">
        <w:rPr>
          <w:sz w:val="28"/>
          <w:szCs w:val="28"/>
        </w:rPr>
        <w:t>Describe the stuff you currently have in your environment?</w:t>
      </w:r>
    </w:p>
    <w:p w14:paraId="799CB786" w14:textId="77777777" w:rsidR="00DE64EC" w:rsidRPr="00DE64EC" w:rsidRDefault="00DE64EC" w:rsidP="00DE64EC">
      <w:pPr>
        <w:numPr>
          <w:ilvl w:val="0"/>
          <w:numId w:val="8"/>
        </w:numPr>
        <w:jc w:val="both"/>
        <w:rPr>
          <w:sz w:val="28"/>
          <w:szCs w:val="28"/>
        </w:rPr>
      </w:pPr>
      <w:r w:rsidRPr="00DE64EC">
        <w:rPr>
          <w:sz w:val="28"/>
          <w:szCs w:val="28"/>
        </w:rPr>
        <w:t>Does the stuff in your environment help you to achieve your goal?</w:t>
      </w:r>
    </w:p>
    <w:p w14:paraId="0C39986D" w14:textId="77777777" w:rsidR="00DE64EC" w:rsidRPr="00DE64EC" w:rsidRDefault="00DE64EC" w:rsidP="00DE64EC">
      <w:pPr>
        <w:numPr>
          <w:ilvl w:val="0"/>
          <w:numId w:val="8"/>
        </w:numPr>
        <w:jc w:val="both"/>
        <w:rPr>
          <w:sz w:val="28"/>
          <w:szCs w:val="28"/>
        </w:rPr>
      </w:pPr>
      <w:r w:rsidRPr="00DE64EC">
        <w:rPr>
          <w:sz w:val="28"/>
          <w:szCs w:val="28"/>
        </w:rPr>
        <w:t>What stuff would be helpful to have in your environment to help you achieve your goal?</w:t>
      </w:r>
    </w:p>
    <w:p w14:paraId="1899541C" w14:textId="77777777" w:rsidR="00DE64EC" w:rsidRPr="00DE64EC" w:rsidRDefault="00DE64EC" w:rsidP="00DE64EC">
      <w:pPr>
        <w:jc w:val="both"/>
        <w:rPr>
          <w:sz w:val="28"/>
          <w:szCs w:val="28"/>
        </w:rPr>
      </w:pPr>
    </w:p>
    <w:p w14:paraId="4D3C66BA" w14:textId="77777777" w:rsidR="00DE64EC" w:rsidRPr="00DE64EC" w:rsidRDefault="00DE64EC" w:rsidP="00DE64EC">
      <w:pPr>
        <w:jc w:val="both"/>
        <w:rPr>
          <w:sz w:val="28"/>
          <w:szCs w:val="28"/>
        </w:rPr>
      </w:pPr>
      <w:r w:rsidRPr="00DE64EC">
        <w:rPr>
          <w:sz w:val="28"/>
          <w:szCs w:val="28"/>
        </w:rPr>
        <w:t xml:space="preserve">These questions help to identify the current stuff in the environment and what needs to be in the environment to help the client successfully achieve their goal. There will be certain gadgets which will help and other gadgets which can hurt progress towards the goal. </w:t>
      </w:r>
    </w:p>
    <w:p w14:paraId="213DBC06" w14:textId="77777777" w:rsidR="00DE64EC" w:rsidRPr="00DE64EC" w:rsidRDefault="00DE64EC" w:rsidP="00DE64EC">
      <w:pPr>
        <w:jc w:val="both"/>
        <w:rPr>
          <w:sz w:val="28"/>
          <w:szCs w:val="28"/>
        </w:rPr>
      </w:pPr>
      <w:r w:rsidRPr="00DE64EC">
        <w:rPr>
          <w:sz w:val="28"/>
          <w:szCs w:val="28"/>
        </w:rPr>
        <w:t>In today’s technology rich world there are gadgets which can be a great help for some things, but can be distractions from achieving other goals. If an author wants to write a book, but social media notifications, and email notifications keep coming up on their screen they may struggle not to click through to see what the notification was about. In the past you had to actually go out of your way to check your emails or social media, now notifications can ping on your phone, on your tablet devices and on your computer, so the computer which may well be an essential gadget for writing a novel is also a hindrance to writing the novel. I do a lot of writing and so this is why I don’t have any logged in social media or email accounts on the computer I use for my writing.</w:t>
      </w:r>
    </w:p>
    <w:p w14:paraId="5862EC79" w14:textId="77777777" w:rsidR="00DE64EC" w:rsidRPr="00DE64EC" w:rsidRDefault="00DE64EC" w:rsidP="00DE64EC">
      <w:pPr>
        <w:jc w:val="both"/>
        <w:rPr>
          <w:sz w:val="28"/>
          <w:szCs w:val="28"/>
        </w:rPr>
      </w:pPr>
      <w:r w:rsidRPr="00DE64EC">
        <w:rPr>
          <w:sz w:val="28"/>
          <w:szCs w:val="28"/>
        </w:rPr>
        <w:t>Someone may try to achieve success in something, but find themselves stuck in front of the TV, or games console, and before they know it many hours have passed and they haven’t got anything else done. With so many streaming services and TV channels to choose from as soon as one programme ends, you can nearly always find another one to watch, and many games for games consoles can now be played for hundreds of hours, rather than games you could play through in just a few hours, so a whole day can easily disappear with playing a game, rather than taking steps towards desired goals.</w:t>
      </w:r>
    </w:p>
    <w:p w14:paraId="6616C3EF" w14:textId="77777777" w:rsidR="00DE64EC" w:rsidRPr="00DE64EC" w:rsidRDefault="00DE64EC" w:rsidP="00DE64EC">
      <w:pPr>
        <w:jc w:val="both"/>
        <w:rPr>
          <w:sz w:val="28"/>
          <w:szCs w:val="28"/>
        </w:rPr>
      </w:pPr>
      <w:r w:rsidRPr="00DE64EC">
        <w:rPr>
          <w:sz w:val="28"/>
          <w:szCs w:val="28"/>
        </w:rPr>
        <w:t xml:space="preserve">These areas need to be explored with the client to see if there are any gadgets which could cause a block to achieving success, and then looking at what the client can do about it. For some gadgets the client may decide to get rid of the gadget – like the smoking client getting rid of all the ashtrays. For technology gadgets which will be in use to achieve the goal, but have the potential to be a </w:t>
      </w:r>
      <w:r w:rsidRPr="00DE64EC">
        <w:rPr>
          <w:sz w:val="28"/>
          <w:szCs w:val="28"/>
        </w:rPr>
        <w:lastRenderedPageBreak/>
        <w:t>problem they may have to go into the settings on their computer for example and turn notifications off, or if possible, disconnect the device from the internet, and maybe turn off phones and tablet PC’s.  Other clients may need to change the gadgets in their environment, for example having healthier food in their home, and some may need to get new gadgets into their environment, like needing a specific camera and lighting system to film YouTube videos with, or exercise equipment, or specific items of clothing.</w:t>
      </w:r>
    </w:p>
    <w:p w14:paraId="126789D5" w14:textId="77777777" w:rsidR="00DE64EC" w:rsidRPr="00DE64EC" w:rsidRDefault="00DE64EC" w:rsidP="00DE64EC">
      <w:pPr>
        <w:jc w:val="both"/>
        <w:rPr>
          <w:sz w:val="28"/>
          <w:szCs w:val="28"/>
        </w:rPr>
      </w:pPr>
      <w:r w:rsidRPr="00DE64EC">
        <w:rPr>
          <w:sz w:val="28"/>
          <w:szCs w:val="28"/>
        </w:rPr>
        <w:t>The coach will want to ask how the client will make these changes, how they will change what food they have in their cupboards, do they know what they need, and if not, then how will they identify what they need. Or how will they ensure they have the correct gadgets for business communication with their start-up business, or whatever other area their goal is in.</w:t>
      </w:r>
    </w:p>
    <w:p w14:paraId="291F7A56" w14:textId="77777777" w:rsidR="00DE64EC" w:rsidRPr="00DE64EC" w:rsidRDefault="00DE64EC" w:rsidP="00DE64EC">
      <w:pPr>
        <w:jc w:val="both"/>
        <w:rPr>
          <w:sz w:val="28"/>
          <w:szCs w:val="28"/>
        </w:rPr>
      </w:pPr>
      <w:r w:rsidRPr="00DE64EC">
        <w:rPr>
          <w:sz w:val="28"/>
          <w:szCs w:val="28"/>
        </w:rPr>
        <w:t xml:space="preserve">It is useful to give the gadgets they need in their environment a word or short phrase to add to the </w:t>
      </w:r>
      <w:proofErr w:type="spellStart"/>
      <w:r w:rsidRPr="00DE64EC">
        <w:rPr>
          <w:sz w:val="28"/>
          <w:szCs w:val="28"/>
        </w:rPr>
        <w:t>FourGames</w:t>
      </w:r>
      <w:proofErr w:type="spellEnd"/>
      <w:r w:rsidRPr="00DE64EC">
        <w:rPr>
          <w:sz w:val="28"/>
          <w:szCs w:val="28"/>
        </w:rPr>
        <w:t xml:space="preserve"> mandala, it could be practical, or functional, or educational, or any other word the client says. This word will sum up everything you have discussed, so that you can say, “so how are you getting on with having those practical gadgets in your environment?”</w:t>
      </w:r>
    </w:p>
    <w:p w14:paraId="37A4F36F" w14:textId="77777777" w:rsidR="00DE64EC" w:rsidRPr="00DE64EC" w:rsidRDefault="00DE64EC" w:rsidP="00DE64EC">
      <w:pPr>
        <w:jc w:val="both"/>
        <w:rPr>
          <w:sz w:val="28"/>
          <w:szCs w:val="28"/>
        </w:rPr>
      </w:pPr>
    </w:p>
    <w:p w14:paraId="4E1BBA05" w14:textId="77777777" w:rsidR="00DE64EC" w:rsidRPr="00DE64EC" w:rsidRDefault="00DE64EC" w:rsidP="00DE64EC">
      <w:pPr>
        <w:jc w:val="both"/>
        <w:rPr>
          <w:b/>
          <w:bCs/>
          <w:sz w:val="28"/>
          <w:szCs w:val="28"/>
        </w:rPr>
      </w:pPr>
      <w:r w:rsidRPr="00DE64EC">
        <w:rPr>
          <w:b/>
          <w:bCs/>
          <w:sz w:val="28"/>
          <w:szCs w:val="28"/>
        </w:rPr>
        <w:t>Step 07 – Mystery, Magic and Metaphor</w:t>
      </w:r>
    </w:p>
    <w:p w14:paraId="18BC43B6" w14:textId="77777777" w:rsidR="00DE64EC" w:rsidRPr="00DE64EC" w:rsidRDefault="00DE64EC" w:rsidP="00DE64EC">
      <w:pPr>
        <w:jc w:val="both"/>
        <w:rPr>
          <w:sz w:val="28"/>
          <w:szCs w:val="28"/>
        </w:rPr>
      </w:pPr>
      <w:r w:rsidRPr="00DE64EC">
        <w:rPr>
          <w:sz w:val="28"/>
          <w:szCs w:val="28"/>
        </w:rPr>
        <w:t xml:space="preserve">Much of the coaching can be done without focusing on step seven. I often end sessions with rounding up what has been discussed and what the next steps are that the client needs to take to move towards their goal. The advantage of doing step seven is that it helps to add depth and meaning to what the client hopes to achieve. </w:t>
      </w:r>
    </w:p>
    <w:p w14:paraId="097E5431" w14:textId="77777777" w:rsidR="00DE64EC" w:rsidRPr="00DE64EC" w:rsidRDefault="00DE64EC" w:rsidP="00DE64EC">
      <w:pPr>
        <w:jc w:val="both"/>
        <w:rPr>
          <w:sz w:val="28"/>
          <w:szCs w:val="28"/>
        </w:rPr>
      </w:pPr>
      <w:r w:rsidRPr="00DE64EC">
        <w:rPr>
          <w:sz w:val="28"/>
          <w:szCs w:val="28"/>
        </w:rPr>
        <w:t>Step seven is all about the Deep-Game. The client will have started out establishing a goal, their role, and the path when they focused on the Long-Game in step one, then they would have used this as the destination with which they focus their Short-Game towards in step two for the thinking and feeling, and in step three for the physical/behavioural realm of the Short-Game, then in steps four, five, and six they flesh out the Mid-Game. All of this together done in this way helps to ensure that the Short-Game, Mid-Game, and Long-Game are aligned, that there is balance and harmony between all of these games. When there is harmony between the games there is a certain flow that can occur helping to make change easier because everything feels inevitable and right, and it all fits, everything becomes obvious.</w:t>
      </w:r>
    </w:p>
    <w:p w14:paraId="4E70A2AF" w14:textId="77777777" w:rsidR="00DE64EC" w:rsidRPr="00DE64EC" w:rsidRDefault="00DE64EC" w:rsidP="00DE64EC">
      <w:pPr>
        <w:jc w:val="both"/>
        <w:rPr>
          <w:sz w:val="28"/>
          <w:szCs w:val="28"/>
        </w:rPr>
      </w:pPr>
      <w:r w:rsidRPr="00DE64EC">
        <w:rPr>
          <w:sz w:val="28"/>
          <w:szCs w:val="28"/>
        </w:rPr>
        <w:lastRenderedPageBreak/>
        <w:t xml:space="preserve">What adding the Deep-Game does is it gives greater meaning. It helps to define identity, and can give purpose. Like with all of the other games, there are helpful games and unhelpful games. Society has certain metaphors, and views about how we should be. Some people have religious or spiritual beliefs which guide them and give them the Deep-Game they have, and some people may feel their life lacks purpose and meaning because they don’t have a Deep-Game. </w:t>
      </w:r>
    </w:p>
    <w:p w14:paraId="521DE6F8" w14:textId="77777777" w:rsidR="00DE64EC" w:rsidRPr="00DE64EC" w:rsidRDefault="00DE64EC" w:rsidP="00DE64EC">
      <w:pPr>
        <w:jc w:val="both"/>
        <w:rPr>
          <w:sz w:val="28"/>
          <w:szCs w:val="28"/>
        </w:rPr>
      </w:pPr>
      <w:r w:rsidRPr="00DE64EC">
        <w:rPr>
          <w:sz w:val="28"/>
          <w:szCs w:val="28"/>
        </w:rPr>
        <w:t>My smoking cessation client had religious beliefs about how she felt she should live a ‘good life’, and smoking wasn’t compatible with this. Her Deep-Game fed into every step of who she wanted to be, she wanted to be a responsible parent, she wanted to be healthy, her identity as a person was that of someone who does the right things, and smoking was something which went against this ideal. This was a really powerful motivator for her to make changes and keep the changes. Her Deep-Game gave meaning to her whole life, which helped her feel proud of progress she made towards her ideal way of being.</w:t>
      </w:r>
    </w:p>
    <w:p w14:paraId="6032984D" w14:textId="77777777" w:rsidR="00DE64EC" w:rsidRPr="00DE64EC" w:rsidRDefault="00DE64EC" w:rsidP="00DE64EC">
      <w:pPr>
        <w:jc w:val="both"/>
        <w:rPr>
          <w:sz w:val="28"/>
          <w:szCs w:val="28"/>
        </w:rPr>
      </w:pPr>
      <w:r w:rsidRPr="00DE64EC">
        <w:rPr>
          <w:sz w:val="28"/>
          <w:szCs w:val="28"/>
        </w:rPr>
        <w:t>Often the Deep-Game can be difficult to put into words, but it is handy if the coach can help a client to come up with a word or short phrase which encapsulates the mystery, the magic, and a metaphor. Some Deep-Game perspectives are inclusive and whole, whereas others are divided and in parts. So, a metaphor of nature, or of love for example, is inclusive and promotes connection, both within the self, and with the environment, and the past and future. Whereas other metaphors or identity like powerful ruler, sets the person apart from everything else, it is an identity more likely to make the client be focused on what they can get and what they have in the present, they are less likely to focus on inclusive Mid-Game and Long-Game ideas, but instead on what gadgets they can get, on getting the environment they want. It is often about trying to control everything for their own end, rather than considering others and the wider world. It can be a very selfish perspective.</w:t>
      </w:r>
    </w:p>
    <w:p w14:paraId="1009A482" w14:textId="77777777" w:rsidR="00DE64EC" w:rsidRPr="00DE64EC" w:rsidRDefault="00DE64EC" w:rsidP="00DE64EC">
      <w:pPr>
        <w:jc w:val="both"/>
        <w:rPr>
          <w:sz w:val="28"/>
          <w:szCs w:val="28"/>
        </w:rPr>
      </w:pPr>
    </w:p>
    <w:p w14:paraId="5CF8BD3B" w14:textId="77777777" w:rsidR="00DE64EC" w:rsidRPr="00DE64EC" w:rsidRDefault="00DE64EC" w:rsidP="00DE64EC">
      <w:pPr>
        <w:jc w:val="both"/>
        <w:rPr>
          <w:sz w:val="28"/>
          <w:szCs w:val="28"/>
        </w:rPr>
      </w:pPr>
      <w:r w:rsidRPr="00DE64EC">
        <w:rPr>
          <w:sz w:val="28"/>
          <w:szCs w:val="28"/>
        </w:rPr>
        <w:t>Questions the coach may ask the client include:</w:t>
      </w:r>
    </w:p>
    <w:p w14:paraId="4D806E81" w14:textId="77777777" w:rsidR="00DE64EC" w:rsidRPr="00DE64EC" w:rsidRDefault="00DE64EC" w:rsidP="00DE64EC">
      <w:pPr>
        <w:jc w:val="both"/>
        <w:rPr>
          <w:sz w:val="28"/>
          <w:szCs w:val="28"/>
        </w:rPr>
      </w:pPr>
    </w:p>
    <w:p w14:paraId="531C1E2F" w14:textId="77777777" w:rsidR="00DE64EC" w:rsidRPr="00DE64EC" w:rsidRDefault="00DE64EC" w:rsidP="00DE64EC">
      <w:pPr>
        <w:numPr>
          <w:ilvl w:val="0"/>
          <w:numId w:val="38"/>
        </w:numPr>
        <w:jc w:val="both"/>
        <w:rPr>
          <w:sz w:val="28"/>
          <w:szCs w:val="28"/>
        </w:rPr>
      </w:pPr>
      <w:r w:rsidRPr="00DE64EC">
        <w:rPr>
          <w:sz w:val="28"/>
          <w:szCs w:val="28"/>
        </w:rPr>
        <w:t>Who are YOU really?</w:t>
      </w:r>
    </w:p>
    <w:p w14:paraId="78BECA50" w14:textId="77777777" w:rsidR="00DE64EC" w:rsidRPr="00DE64EC" w:rsidRDefault="00DE64EC" w:rsidP="00DE64EC">
      <w:pPr>
        <w:numPr>
          <w:ilvl w:val="0"/>
          <w:numId w:val="38"/>
        </w:numPr>
        <w:jc w:val="both"/>
        <w:rPr>
          <w:sz w:val="28"/>
          <w:szCs w:val="28"/>
        </w:rPr>
      </w:pPr>
      <w:r w:rsidRPr="00DE64EC">
        <w:rPr>
          <w:sz w:val="28"/>
          <w:szCs w:val="28"/>
        </w:rPr>
        <w:t>What metaphor would you give to your life?</w:t>
      </w:r>
    </w:p>
    <w:p w14:paraId="4A6445B7" w14:textId="77777777" w:rsidR="00DE64EC" w:rsidRPr="00DE64EC" w:rsidRDefault="00DE64EC" w:rsidP="00DE64EC">
      <w:pPr>
        <w:numPr>
          <w:ilvl w:val="0"/>
          <w:numId w:val="38"/>
        </w:numPr>
        <w:jc w:val="both"/>
        <w:rPr>
          <w:sz w:val="28"/>
          <w:szCs w:val="28"/>
        </w:rPr>
      </w:pPr>
      <w:r w:rsidRPr="00DE64EC">
        <w:rPr>
          <w:sz w:val="28"/>
          <w:szCs w:val="28"/>
        </w:rPr>
        <w:t>What metaphor would you like to live your life towards?</w:t>
      </w:r>
    </w:p>
    <w:p w14:paraId="03D351A1" w14:textId="77777777" w:rsidR="00DE64EC" w:rsidRPr="00DE64EC" w:rsidRDefault="00DE64EC" w:rsidP="00DE64EC">
      <w:pPr>
        <w:numPr>
          <w:ilvl w:val="0"/>
          <w:numId w:val="38"/>
        </w:numPr>
        <w:jc w:val="both"/>
        <w:rPr>
          <w:sz w:val="28"/>
          <w:szCs w:val="28"/>
        </w:rPr>
      </w:pPr>
      <w:r w:rsidRPr="00DE64EC">
        <w:rPr>
          <w:sz w:val="28"/>
          <w:szCs w:val="28"/>
        </w:rPr>
        <w:lastRenderedPageBreak/>
        <w:t>What do you find magical in life?</w:t>
      </w:r>
    </w:p>
    <w:p w14:paraId="5CEF404A" w14:textId="77777777" w:rsidR="00DE64EC" w:rsidRPr="00DE64EC" w:rsidRDefault="00DE64EC" w:rsidP="00DE64EC">
      <w:pPr>
        <w:jc w:val="both"/>
        <w:rPr>
          <w:sz w:val="28"/>
          <w:szCs w:val="28"/>
        </w:rPr>
      </w:pPr>
    </w:p>
    <w:p w14:paraId="61823691" w14:textId="77777777" w:rsidR="00DE64EC" w:rsidRPr="00DE64EC" w:rsidRDefault="00DE64EC" w:rsidP="00DE64EC">
      <w:pPr>
        <w:jc w:val="both"/>
        <w:rPr>
          <w:sz w:val="28"/>
          <w:szCs w:val="28"/>
        </w:rPr>
      </w:pPr>
      <w:r w:rsidRPr="00DE64EC">
        <w:rPr>
          <w:sz w:val="28"/>
          <w:szCs w:val="28"/>
        </w:rPr>
        <w:t xml:space="preserve">All of these questions help the client to explore their Deep-Game. The Deep-Game will be their overarching framework which everything else is driving towards whether they know what their Deep-Game is or not, so it is helpful to have clients explore it. </w:t>
      </w:r>
    </w:p>
    <w:p w14:paraId="5B7430CA" w14:textId="77777777" w:rsidR="00DE64EC" w:rsidRPr="00DE64EC" w:rsidRDefault="00DE64EC" w:rsidP="00DE64EC">
      <w:pPr>
        <w:jc w:val="both"/>
        <w:rPr>
          <w:sz w:val="28"/>
          <w:szCs w:val="28"/>
        </w:rPr>
      </w:pPr>
      <w:r w:rsidRPr="00DE64EC">
        <w:rPr>
          <w:sz w:val="28"/>
          <w:szCs w:val="28"/>
        </w:rPr>
        <w:t>In much of my therapy practice I use metaphors, magic and mystery extensively to communicate ideas to clients. I will tell stories to clients which lay down new ways of thinking and being, and new helpful patterns which I hope clients will internalise and live their lives to.</w:t>
      </w:r>
    </w:p>
    <w:p w14:paraId="1380A69A" w14:textId="77777777" w:rsidR="00DE64EC" w:rsidRPr="00DE64EC" w:rsidRDefault="00DE64EC" w:rsidP="00DE64EC">
      <w:pPr>
        <w:jc w:val="both"/>
        <w:rPr>
          <w:sz w:val="28"/>
          <w:szCs w:val="28"/>
        </w:rPr>
      </w:pPr>
      <w:r w:rsidRPr="00DE64EC">
        <w:rPr>
          <w:sz w:val="28"/>
          <w:szCs w:val="28"/>
        </w:rPr>
        <w:t>As a coach if you listen closely to clients, you will notice their metaphors which they lead life to even if they don’t realise it. So, a client may use the metaphor of struggling up a mountain as being how they view life or their situation, they may use the metaphor of not seeing the wood for the trees, or a metaphor of ‘drowning’. If you take the client’s metaphors as their reality being expressed metaphorically you can then help them by using their metaphors and guiding the metaphors in a different way to broaden them and add alternative options.</w:t>
      </w:r>
    </w:p>
    <w:p w14:paraId="49842707" w14:textId="77777777" w:rsidR="00DE64EC" w:rsidRPr="00DE64EC" w:rsidRDefault="00DE64EC" w:rsidP="00DE64EC">
      <w:pPr>
        <w:jc w:val="both"/>
        <w:rPr>
          <w:sz w:val="28"/>
          <w:szCs w:val="28"/>
        </w:rPr>
      </w:pPr>
      <w:r w:rsidRPr="00DE64EC">
        <w:rPr>
          <w:sz w:val="28"/>
          <w:szCs w:val="28"/>
        </w:rPr>
        <w:t xml:space="preserve">This can be done by guided imagery. You can ask the client to close their eyes for a moment and you will talk to them, and then in a relaxed way you can guide them through their metaphors, but with helpful additions. </w:t>
      </w:r>
    </w:p>
    <w:p w14:paraId="6DDA2383" w14:textId="77777777" w:rsidR="00DE64EC" w:rsidRPr="00DE64EC" w:rsidRDefault="00DE64EC" w:rsidP="00DE64EC">
      <w:pPr>
        <w:jc w:val="both"/>
        <w:rPr>
          <w:sz w:val="28"/>
          <w:szCs w:val="28"/>
        </w:rPr>
      </w:pPr>
      <w:r w:rsidRPr="00DE64EC">
        <w:rPr>
          <w:sz w:val="28"/>
          <w:szCs w:val="28"/>
        </w:rPr>
        <w:t>So, if someone says they are ‘stuck in a rut’ then this will be a metaphor which they are living their current problem or life from within, so they need a way out, so you can create a story or metaphor around being in a rut or hole and struggling to get out of the rut, before finding a way out successfully. I did this with a client who wasn’t moving forward in therapy and kept referring to being stuck in a rut, so I did guided imagery of a car getting stuck in a rut in the pouring rain, and the driver tried to free the car, and struggled and failed. They tried pushing the car, they tried driving the car back and forward to get out of the rut, nothing worked. Eventually they took some time to stop and look at the situation, and they thought of a way out of the rut. They got some stones and some wood and wedged this under the back wheels and were able to use this surface to reverse out of the rut.</w:t>
      </w:r>
    </w:p>
    <w:p w14:paraId="64914EFA" w14:textId="77777777" w:rsidR="00DE64EC" w:rsidRPr="00DE64EC" w:rsidRDefault="00DE64EC" w:rsidP="00DE64EC">
      <w:pPr>
        <w:jc w:val="both"/>
        <w:rPr>
          <w:sz w:val="28"/>
          <w:szCs w:val="28"/>
        </w:rPr>
        <w:sectPr w:rsidR="00DE64EC" w:rsidRPr="00DE64EC" w:rsidSect="00DE64EC">
          <w:headerReference w:type="even" r:id="rId8"/>
          <w:headerReference w:type="default" r:id="rId9"/>
          <w:footerReference w:type="even" r:id="rId10"/>
          <w:footerReference w:type="default" r:id="rId11"/>
          <w:footerReference w:type="first" r:id="rId12"/>
          <w:endnotePr>
            <w:numFmt w:val="decimal"/>
          </w:endnotePr>
          <w:pgSz w:w="11907" w:h="16840" w:code="9"/>
          <w:pgMar w:top="1440" w:right="1440" w:bottom="1440" w:left="1440" w:header="709" w:footer="709" w:gutter="0"/>
          <w:cols w:space="708"/>
          <w:titlePg/>
        </w:sectPr>
      </w:pPr>
    </w:p>
    <w:p w14:paraId="5BE1833D" w14:textId="77777777" w:rsidR="00DE64EC" w:rsidRPr="00DE64EC" w:rsidRDefault="00DE64EC" w:rsidP="00DE64EC">
      <w:pPr>
        <w:jc w:val="both"/>
        <w:rPr>
          <w:b/>
          <w:bCs/>
          <w:sz w:val="28"/>
          <w:szCs w:val="28"/>
        </w:rPr>
      </w:pPr>
      <w:bookmarkStart w:id="3" w:name="_Toc128959764"/>
      <w:r w:rsidRPr="00DE64EC">
        <w:rPr>
          <w:b/>
          <w:bCs/>
          <w:sz w:val="28"/>
          <w:szCs w:val="28"/>
        </w:rPr>
        <w:lastRenderedPageBreak/>
        <w:t>FOURGAMES COACHING DEMONSTRATION</w:t>
      </w:r>
      <w:bookmarkEnd w:id="3"/>
    </w:p>
    <w:p w14:paraId="75749CCA" w14:textId="77777777" w:rsidR="00DE64EC" w:rsidRPr="00DE64EC" w:rsidRDefault="00DE64EC" w:rsidP="00DE64EC">
      <w:pPr>
        <w:jc w:val="both"/>
        <w:rPr>
          <w:sz w:val="28"/>
          <w:szCs w:val="28"/>
        </w:rPr>
      </w:pPr>
      <w:r w:rsidRPr="00DE64EC">
        <w:rPr>
          <w:sz w:val="28"/>
          <w:szCs w:val="28"/>
        </w:rPr>
        <w:t xml:space="preserve">This demonstration is shown on my </w:t>
      </w:r>
      <w:proofErr w:type="spellStart"/>
      <w:r w:rsidRPr="00DE64EC">
        <w:rPr>
          <w:sz w:val="28"/>
          <w:szCs w:val="28"/>
        </w:rPr>
        <w:t>FourGames</w:t>
      </w:r>
      <w:proofErr w:type="spellEnd"/>
      <w:r w:rsidRPr="00DE64EC">
        <w:rPr>
          <w:sz w:val="28"/>
          <w:szCs w:val="28"/>
        </w:rPr>
        <w:t xml:space="preserve"> </w:t>
      </w:r>
      <w:proofErr w:type="spellStart"/>
      <w:r w:rsidRPr="00DE64EC">
        <w:rPr>
          <w:sz w:val="28"/>
          <w:szCs w:val="28"/>
        </w:rPr>
        <w:t>eCourse</w:t>
      </w:r>
      <w:proofErr w:type="spellEnd"/>
      <w:r w:rsidRPr="00DE64EC">
        <w:rPr>
          <w:sz w:val="28"/>
          <w:szCs w:val="28"/>
        </w:rPr>
        <w:t xml:space="preserve">. Here some of the wording has been cleaned up to make it more readable and to remove some of the filler words. ‘D’ is for Dan and ‘C’ is for when the client is speaking. This demonstration was recorded during one of my live Hypnotherapy training courses where I was teaching a class of students the </w:t>
      </w:r>
      <w:proofErr w:type="spellStart"/>
      <w:r w:rsidRPr="00DE64EC">
        <w:rPr>
          <w:sz w:val="28"/>
          <w:szCs w:val="28"/>
        </w:rPr>
        <w:t>FourGames</w:t>
      </w:r>
      <w:proofErr w:type="spellEnd"/>
      <w:r w:rsidRPr="00DE64EC">
        <w:rPr>
          <w:sz w:val="28"/>
          <w:szCs w:val="28"/>
        </w:rPr>
        <w:t xml:space="preserve"> approach. As this is during a training course, I get into the demonstration quicker than I would usually if I was working with a client where I would ask how they are, how things have been going and engaging with them to settle them in to the session, engaging in what in therapy speak is termed problem-free talk.</w:t>
      </w:r>
    </w:p>
    <w:p w14:paraId="15AFE53A" w14:textId="77777777" w:rsidR="00DE64EC" w:rsidRPr="00DE64EC" w:rsidRDefault="00DE64EC" w:rsidP="00DE64EC">
      <w:pPr>
        <w:jc w:val="both"/>
        <w:rPr>
          <w:sz w:val="28"/>
          <w:szCs w:val="28"/>
        </w:rPr>
      </w:pPr>
      <w:r w:rsidRPr="00DE64EC">
        <w:rPr>
          <w:sz w:val="28"/>
          <w:szCs w:val="28"/>
        </w:rPr>
        <w:t>Throughout the session I am also doing a demonstration, so this limits some of the angles I perhaps would have taken or time I would have spent over certain questions or exploring specific answers. The target length of the demonstration was about 30 minutes to fit with the section of the course and the way I try to break things up into 90-minute chunks so that no section of the course goes on so long that students get restless and begin to struggle to focus.</w:t>
      </w:r>
    </w:p>
    <w:p w14:paraId="17F98EA8" w14:textId="77777777" w:rsidR="00DE64EC" w:rsidRPr="00DE64EC" w:rsidRDefault="00DE64EC" w:rsidP="00DE64EC">
      <w:pPr>
        <w:jc w:val="both"/>
        <w:rPr>
          <w:sz w:val="28"/>
          <w:szCs w:val="28"/>
        </w:rPr>
      </w:pPr>
      <w:r w:rsidRPr="00DE64EC">
        <w:rPr>
          <w:sz w:val="28"/>
          <w:szCs w:val="28"/>
        </w:rPr>
        <w:t>When I do demonstrations during my training courses, I never know who will volunteer or what problem they will present. I explain what we will be covering next and then just ask who would like to volunteer for the next demonstration and whoever volunteers is who I then do the demonstration with.</w:t>
      </w:r>
    </w:p>
    <w:p w14:paraId="5BE2796E" w14:textId="77777777" w:rsidR="00DE64EC" w:rsidRPr="00DE64EC" w:rsidRDefault="00DE64EC" w:rsidP="00DE64EC">
      <w:pPr>
        <w:jc w:val="both"/>
        <w:rPr>
          <w:sz w:val="28"/>
          <w:szCs w:val="28"/>
        </w:rPr>
      </w:pPr>
    </w:p>
    <w:p w14:paraId="1A5945DB" w14:textId="77777777" w:rsidR="00DE64EC" w:rsidRPr="00DE64EC" w:rsidRDefault="00DE64EC" w:rsidP="00DE64EC">
      <w:pPr>
        <w:jc w:val="both"/>
        <w:rPr>
          <w:sz w:val="28"/>
          <w:szCs w:val="28"/>
        </w:rPr>
      </w:pPr>
      <w:r w:rsidRPr="00DE64EC">
        <w:rPr>
          <w:sz w:val="28"/>
          <w:szCs w:val="28"/>
        </w:rPr>
        <w:t>D:  So, what would you like to achieve? How would you like to be?</w:t>
      </w:r>
    </w:p>
    <w:p w14:paraId="6DD9B4AD" w14:textId="77777777" w:rsidR="00DE64EC" w:rsidRPr="00DE64EC" w:rsidRDefault="00DE64EC" w:rsidP="00DE64EC">
      <w:pPr>
        <w:jc w:val="both"/>
        <w:rPr>
          <w:sz w:val="28"/>
          <w:szCs w:val="28"/>
        </w:rPr>
      </w:pPr>
    </w:p>
    <w:p w14:paraId="53F5540C" w14:textId="77777777" w:rsidR="00DE64EC" w:rsidRPr="00DE64EC" w:rsidRDefault="00DE64EC" w:rsidP="00DE64EC">
      <w:pPr>
        <w:jc w:val="both"/>
        <w:rPr>
          <w:sz w:val="28"/>
          <w:szCs w:val="28"/>
        </w:rPr>
      </w:pPr>
      <w:r w:rsidRPr="00DE64EC">
        <w:rPr>
          <w:sz w:val="28"/>
          <w:szCs w:val="28"/>
        </w:rPr>
        <w:t>I start off directly asking a Long-Game question, trying to establish the goal the client would like from our interaction.</w:t>
      </w:r>
    </w:p>
    <w:p w14:paraId="05A62C4D" w14:textId="77777777" w:rsidR="00DE64EC" w:rsidRPr="00DE64EC" w:rsidRDefault="00DE64EC" w:rsidP="00DE64EC">
      <w:pPr>
        <w:jc w:val="both"/>
        <w:rPr>
          <w:sz w:val="28"/>
          <w:szCs w:val="28"/>
        </w:rPr>
      </w:pPr>
    </w:p>
    <w:p w14:paraId="52FE3494" w14:textId="77777777" w:rsidR="00DE64EC" w:rsidRPr="00DE64EC" w:rsidRDefault="00DE64EC" w:rsidP="00DE64EC">
      <w:pPr>
        <w:jc w:val="both"/>
        <w:rPr>
          <w:sz w:val="28"/>
          <w:szCs w:val="28"/>
        </w:rPr>
      </w:pPr>
      <w:r w:rsidRPr="00DE64EC">
        <w:rPr>
          <w:sz w:val="28"/>
          <w:szCs w:val="28"/>
        </w:rPr>
        <w:t>C: I can project self-confidence, but that's not how I feel. So, I'd like to feel confident, not get the anxiety thing.</w:t>
      </w:r>
    </w:p>
    <w:p w14:paraId="7D33EADA" w14:textId="77777777" w:rsidR="00DE64EC" w:rsidRPr="00DE64EC" w:rsidRDefault="00DE64EC" w:rsidP="00DE64EC">
      <w:pPr>
        <w:jc w:val="both"/>
        <w:rPr>
          <w:sz w:val="28"/>
          <w:szCs w:val="28"/>
        </w:rPr>
      </w:pPr>
      <w:r w:rsidRPr="00DE64EC">
        <w:rPr>
          <w:sz w:val="28"/>
          <w:szCs w:val="28"/>
        </w:rPr>
        <w:t xml:space="preserve">D: So how would you know when you are feeling confident? </w:t>
      </w:r>
    </w:p>
    <w:p w14:paraId="4BC5AC46" w14:textId="77777777" w:rsidR="00DE64EC" w:rsidRPr="00DE64EC" w:rsidRDefault="00DE64EC" w:rsidP="00DE64EC">
      <w:pPr>
        <w:jc w:val="both"/>
        <w:rPr>
          <w:sz w:val="28"/>
          <w:szCs w:val="28"/>
        </w:rPr>
      </w:pPr>
    </w:p>
    <w:p w14:paraId="796ED5AA" w14:textId="77777777" w:rsidR="00DE64EC" w:rsidRPr="00DE64EC" w:rsidRDefault="00DE64EC" w:rsidP="00DE64EC">
      <w:pPr>
        <w:jc w:val="both"/>
        <w:rPr>
          <w:sz w:val="28"/>
          <w:szCs w:val="28"/>
        </w:rPr>
      </w:pPr>
      <w:r w:rsidRPr="00DE64EC">
        <w:rPr>
          <w:sz w:val="28"/>
          <w:szCs w:val="28"/>
        </w:rPr>
        <w:t xml:space="preserve">I am exploring what the client's Short-Game will be when they have achieved their goal. I am also using a linguistic technique which can help to gently place </w:t>
      </w:r>
      <w:r w:rsidRPr="00DE64EC">
        <w:rPr>
          <w:sz w:val="28"/>
          <w:szCs w:val="28"/>
        </w:rPr>
        <w:lastRenderedPageBreak/>
        <w:t>their answer as a potential future reality. I start the sentence stating ‘would’ which is separate from the client and end it stating ‘when you are’ which is a part of the client’s experience and also presupposing that what we are talking about will happen, rather than saying something like ‘how would you know if you were feeling confident?’ Which means it may or may not happen.</w:t>
      </w:r>
    </w:p>
    <w:p w14:paraId="2C07CB9A" w14:textId="77777777" w:rsidR="00DE64EC" w:rsidRPr="00DE64EC" w:rsidRDefault="00DE64EC" w:rsidP="00DE64EC">
      <w:pPr>
        <w:jc w:val="both"/>
        <w:rPr>
          <w:sz w:val="28"/>
          <w:szCs w:val="28"/>
        </w:rPr>
      </w:pPr>
    </w:p>
    <w:p w14:paraId="421A9BB3" w14:textId="77777777" w:rsidR="00DE64EC" w:rsidRPr="00DE64EC" w:rsidRDefault="00DE64EC" w:rsidP="00DE64EC">
      <w:pPr>
        <w:jc w:val="both"/>
        <w:rPr>
          <w:sz w:val="28"/>
          <w:szCs w:val="28"/>
        </w:rPr>
      </w:pPr>
      <w:r w:rsidRPr="00DE64EC">
        <w:rPr>
          <w:sz w:val="28"/>
          <w:szCs w:val="28"/>
        </w:rPr>
        <w:t xml:space="preserve">C: When I'm not feeling anxious. </w:t>
      </w:r>
    </w:p>
    <w:p w14:paraId="11D40A2E" w14:textId="77777777" w:rsidR="00DE64EC" w:rsidRPr="00DE64EC" w:rsidRDefault="00DE64EC" w:rsidP="00DE64EC">
      <w:pPr>
        <w:jc w:val="both"/>
        <w:rPr>
          <w:sz w:val="28"/>
          <w:szCs w:val="28"/>
        </w:rPr>
      </w:pPr>
      <w:r w:rsidRPr="00DE64EC">
        <w:rPr>
          <w:sz w:val="28"/>
          <w:szCs w:val="28"/>
        </w:rPr>
        <w:t xml:space="preserve">D: How would you know that you're feeling confident? What sort of thoughts will you have? How will you know behaviourally in your body? </w:t>
      </w:r>
    </w:p>
    <w:p w14:paraId="0E974C9F" w14:textId="77777777" w:rsidR="00DE64EC" w:rsidRPr="00DE64EC" w:rsidRDefault="00DE64EC" w:rsidP="00DE64EC">
      <w:pPr>
        <w:jc w:val="both"/>
        <w:rPr>
          <w:sz w:val="28"/>
          <w:szCs w:val="28"/>
        </w:rPr>
      </w:pPr>
    </w:p>
    <w:p w14:paraId="5D63354B" w14:textId="77777777" w:rsidR="00DE64EC" w:rsidRPr="00DE64EC" w:rsidRDefault="00DE64EC" w:rsidP="00DE64EC">
      <w:pPr>
        <w:jc w:val="both"/>
        <w:rPr>
          <w:sz w:val="28"/>
          <w:szCs w:val="28"/>
        </w:rPr>
      </w:pPr>
      <w:r w:rsidRPr="00DE64EC">
        <w:rPr>
          <w:sz w:val="28"/>
          <w:szCs w:val="28"/>
        </w:rPr>
        <w:t>I continue to focus on the Short-Game they will have and continue to imply it will happen as part of their future using the same structure as the previous sentence.</w:t>
      </w:r>
    </w:p>
    <w:p w14:paraId="42006DAA" w14:textId="77777777" w:rsidR="00DE64EC" w:rsidRPr="00DE64EC" w:rsidRDefault="00DE64EC" w:rsidP="00DE64EC">
      <w:pPr>
        <w:jc w:val="both"/>
        <w:rPr>
          <w:sz w:val="28"/>
          <w:szCs w:val="28"/>
        </w:rPr>
      </w:pPr>
      <w:r w:rsidRPr="00DE64EC">
        <w:rPr>
          <w:sz w:val="28"/>
          <w:szCs w:val="28"/>
        </w:rPr>
        <w:t xml:space="preserve"> </w:t>
      </w:r>
    </w:p>
    <w:p w14:paraId="257BF06C" w14:textId="77777777" w:rsidR="00DE64EC" w:rsidRPr="00DE64EC" w:rsidRDefault="00DE64EC" w:rsidP="00DE64EC">
      <w:pPr>
        <w:jc w:val="both"/>
        <w:rPr>
          <w:sz w:val="28"/>
          <w:szCs w:val="28"/>
        </w:rPr>
      </w:pPr>
      <w:r w:rsidRPr="00DE64EC">
        <w:rPr>
          <w:sz w:val="28"/>
          <w:szCs w:val="28"/>
        </w:rPr>
        <w:t xml:space="preserve">C: I'd like to not even consider it., that I'm feeling confident. I'd like it just to come naturally and not even be a thought that pops into my head. </w:t>
      </w:r>
    </w:p>
    <w:p w14:paraId="1EC314A9" w14:textId="77777777" w:rsidR="00DE64EC" w:rsidRPr="00DE64EC" w:rsidRDefault="00DE64EC" w:rsidP="00DE64EC">
      <w:pPr>
        <w:jc w:val="both"/>
        <w:rPr>
          <w:sz w:val="28"/>
          <w:szCs w:val="28"/>
        </w:rPr>
      </w:pPr>
      <w:r w:rsidRPr="00DE64EC">
        <w:rPr>
          <w:sz w:val="28"/>
          <w:szCs w:val="28"/>
        </w:rPr>
        <w:t>D: So, what will you be doing? So, say right now, you suddenly were confident.</w:t>
      </w:r>
    </w:p>
    <w:p w14:paraId="3CFC5E6D" w14:textId="77777777" w:rsidR="00DE64EC" w:rsidRPr="00DE64EC" w:rsidRDefault="00DE64EC" w:rsidP="00DE64EC">
      <w:pPr>
        <w:jc w:val="both"/>
        <w:rPr>
          <w:sz w:val="28"/>
          <w:szCs w:val="28"/>
        </w:rPr>
      </w:pPr>
    </w:p>
    <w:p w14:paraId="38BF5CEE" w14:textId="77777777" w:rsidR="00DE64EC" w:rsidRPr="00DE64EC" w:rsidRDefault="00DE64EC" w:rsidP="00DE64EC">
      <w:pPr>
        <w:jc w:val="both"/>
        <w:rPr>
          <w:sz w:val="28"/>
          <w:szCs w:val="28"/>
        </w:rPr>
      </w:pPr>
      <w:r w:rsidRPr="00DE64EC">
        <w:rPr>
          <w:sz w:val="28"/>
          <w:szCs w:val="28"/>
        </w:rPr>
        <w:t xml:space="preserve">As the client still seems to be keeping some distance from engaging in the experience in their mind of what it would be like to be confident. The client’s answer shows signs she may be moving a little, but I want them to be experiencing confidence now to describe to me what they will be feeling. </w:t>
      </w:r>
    </w:p>
    <w:p w14:paraId="205CEE6E" w14:textId="77777777" w:rsidR="00DE64EC" w:rsidRPr="00DE64EC" w:rsidRDefault="00DE64EC" w:rsidP="00DE64EC">
      <w:pPr>
        <w:jc w:val="both"/>
        <w:rPr>
          <w:sz w:val="28"/>
          <w:szCs w:val="28"/>
        </w:rPr>
      </w:pPr>
      <w:r w:rsidRPr="00DE64EC">
        <w:rPr>
          <w:sz w:val="28"/>
          <w:szCs w:val="28"/>
        </w:rPr>
        <w:t>In normal sessions I can take more time over this, but here I’m being more direct to encourage them to think about the experience because it is a brief demonstration on a training course. My therapy or coaching sessions last about 90 minutes. I give two-hour time slots for clients, aiming to give the client about 90 minutes and then have about 30 minutes before the next client session starts for me to rest and think about the next client and to have any thoughts about the client I’ve just seen.</w:t>
      </w:r>
    </w:p>
    <w:p w14:paraId="2833AEE1" w14:textId="77777777" w:rsidR="00DE64EC" w:rsidRPr="00DE64EC" w:rsidRDefault="00DE64EC" w:rsidP="00DE64EC">
      <w:pPr>
        <w:jc w:val="both"/>
        <w:rPr>
          <w:sz w:val="28"/>
          <w:szCs w:val="28"/>
        </w:rPr>
      </w:pPr>
    </w:p>
    <w:p w14:paraId="61C8BB10" w14:textId="77777777" w:rsidR="00DE64EC" w:rsidRPr="00DE64EC" w:rsidRDefault="00DE64EC" w:rsidP="00DE64EC">
      <w:pPr>
        <w:jc w:val="both"/>
        <w:rPr>
          <w:sz w:val="28"/>
          <w:szCs w:val="28"/>
        </w:rPr>
      </w:pPr>
      <w:r w:rsidRPr="00DE64EC">
        <w:rPr>
          <w:sz w:val="28"/>
          <w:szCs w:val="28"/>
        </w:rPr>
        <w:t xml:space="preserve">C: I'd not have my heart pounding. . . </w:t>
      </w:r>
    </w:p>
    <w:p w14:paraId="6CBD4008" w14:textId="77777777" w:rsidR="00DE64EC" w:rsidRPr="00DE64EC" w:rsidRDefault="00DE64EC" w:rsidP="00DE64EC">
      <w:pPr>
        <w:jc w:val="both"/>
        <w:rPr>
          <w:sz w:val="28"/>
          <w:szCs w:val="28"/>
        </w:rPr>
      </w:pPr>
      <w:r w:rsidRPr="00DE64EC">
        <w:rPr>
          <w:sz w:val="28"/>
          <w:szCs w:val="28"/>
        </w:rPr>
        <w:lastRenderedPageBreak/>
        <w:t xml:space="preserve">D: So, your heart would be doing what? </w:t>
      </w:r>
    </w:p>
    <w:p w14:paraId="334E7056" w14:textId="77777777" w:rsidR="00DE64EC" w:rsidRPr="00DE64EC" w:rsidRDefault="00DE64EC" w:rsidP="00DE64EC">
      <w:pPr>
        <w:jc w:val="both"/>
        <w:rPr>
          <w:sz w:val="28"/>
          <w:szCs w:val="28"/>
        </w:rPr>
      </w:pPr>
    </w:p>
    <w:p w14:paraId="63386FC7" w14:textId="77777777" w:rsidR="00DE64EC" w:rsidRPr="00DE64EC" w:rsidRDefault="00DE64EC" w:rsidP="00DE64EC">
      <w:pPr>
        <w:jc w:val="both"/>
        <w:rPr>
          <w:sz w:val="28"/>
          <w:szCs w:val="28"/>
        </w:rPr>
      </w:pPr>
      <w:r w:rsidRPr="00DE64EC">
        <w:rPr>
          <w:sz w:val="28"/>
          <w:szCs w:val="28"/>
        </w:rPr>
        <w:t>It is important that the client is focusing on what will be happening rather than on what won’t be happening, and on what they want rather than what they don’t want, so I push this.</w:t>
      </w:r>
    </w:p>
    <w:p w14:paraId="07250BA6" w14:textId="77777777" w:rsidR="00DE64EC" w:rsidRPr="00DE64EC" w:rsidRDefault="00DE64EC" w:rsidP="00DE64EC">
      <w:pPr>
        <w:jc w:val="both"/>
        <w:rPr>
          <w:sz w:val="28"/>
          <w:szCs w:val="28"/>
        </w:rPr>
      </w:pPr>
    </w:p>
    <w:p w14:paraId="333C976D" w14:textId="77777777" w:rsidR="00DE64EC" w:rsidRPr="00DE64EC" w:rsidRDefault="00DE64EC" w:rsidP="00DE64EC">
      <w:pPr>
        <w:jc w:val="both"/>
        <w:rPr>
          <w:sz w:val="28"/>
          <w:szCs w:val="28"/>
        </w:rPr>
      </w:pPr>
      <w:r w:rsidRPr="00DE64EC">
        <w:rPr>
          <w:sz w:val="28"/>
          <w:szCs w:val="28"/>
        </w:rPr>
        <w:t xml:space="preserve">C: Just normal. </w:t>
      </w:r>
    </w:p>
    <w:p w14:paraId="368A0C50" w14:textId="77777777" w:rsidR="00DE64EC" w:rsidRPr="00DE64EC" w:rsidRDefault="00DE64EC" w:rsidP="00DE64EC">
      <w:pPr>
        <w:jc w:val="both"/>
        <w:rPr>
          <w:sz w:val="28"/>
          <w:szCs w:val="28"/>
        </w:rPr>
      </w:pPr>
      <w:r w:rsidRPr="00DE64EC">
        <w:rPr>
          <w:sz w:val="28"/>
          <w:szCs w:val="28"/>
        </w:rPr>
        <w:t xml:space="preserve">D: So normal sort of 60 odd beats a minute, or whatever it is for natural. </w:t>
      </w:r>
    </w:p>
    <w:p w14:paraId="69071920" w14:textId="77777777" w:rsidR="00DE64EC" w:rsidRPr="00DE64EC" w:rsidRDefault="00DE64EC" w:rsidP="00DE64EC">
      <w:pPr>
        <w:jc w:val="both"/>
        <w:rPr>
          <w:sz w:val="28"/>
          <w:szCs w:val="28"/>
        </w:rPr>
      </w:pPr>
      <w:r w:rsidRPr="00DE64EC">
        <w:rPr>
          <w:sz w:val="28"/>
          <w:szCs w:val="28"/>
        </w:rPr>
        <w:t xml:space="preserve">C: Yeah </w:t>
      </w:r>
    </w:p>
    <w:p w14:paraId="505BC614" w14:textId="77777777" w:rsidR="00DE64EC" w:rsidRPr="00DE64EC" w:rsidRDefault="00DE64EC" w:rsidP="00DE64EC">
      <w:pPr>
        <w:jc w:val="both"/>
        <w:rPr>
          <w:sz w:val="28"/>
          <w:szCs w:val="28"/>
        </w:rPr>
      </w:pPr>
      <w:r w:rsidRPr="00DE64EC">
        <w:rPr>
          <w:sz w:val="28"/>
          <w:szCs w:val="28"/>
        </w:rPr>
        <w:t xml:space="preserve">D: Yeah. So, what about how you are with your shoulders? </w:t>
      </w:r>
    </w:p>
    <w:p w14:paraId="6BCAC4DB" w14:textId="77777777" w:rsidR="00DE64EC" w:rsidRPr="00DE64EC" w:rsidRDefault="00DE64EC" w:rsidP="00DE64EC">
      <w:pPr>
        <w:jc w:val="both"/>
        <w:rPr>
          <w:sz w:val="28"/>
          <w:szCs w:val="28"/>
        </w:rPr>
      </w:pPr>
    </w:p>
    <w:p w14:paraId="5CEEEC5C" w14:textId="77777777" w:rsidR="00DE64EC" w:rsidRPr="00DE64EC" w:rsidRDefault="00DE64EC" w:rsidP="00DE64EC">
      <w:pPr>
        <w:jc w:val="both"/>
        <w:rPr>
          <w:sz w:val="28"/>
          <w:szCs w:val="28"/>
        </w:rPr>
      </w:pPr>
      <w:r w:rsidRPr="00DE64EC">
        <w:rPr>
          <w:sz w:val="28"/>
          <w:szCs w:val="28"/>
        </w:rPr>
        <w:t>I am trying to encourage the client to engage in the physiological experience of confidence, but they still aren’t fully engaging. I know how a confident person would experience their shoulders, but I want the client to tell me that, rather than me tell them, because I want the experience to come from within them, not from me.</w:t>
      </w:r>
    </w:p>
    <w:p w14:paraId="54EE675A" w14:textId="77777777" w:rsidR="00DE64EC" w:rsidRPr="00DE64EC" w:rsidRDefault="00DE64EC" w:rsidP="00DE64EC">
      <w:pPr>
        <w:jc w:val="both"/>
        <w:rPr>
          <w:sz w:val="28"/>
          <w:szCs w:val="28"/>
        </w:rPr>
      </w:pPr>
    </w:p>
    <w:p w14:paraId="58FFD10B" w14:textId="77777777" w:rsidR="00DE64EC" w:rsidRPr="00DE64EC" w:rsidRDefault="00DE64EC" w:rsidP="00DE64EC">
      <w:pPr>
        <w:jc w:val="both"/>
        <w:rPr>
          <w:sz w:val="28"/>
          <w:szCs w:val="28"/>
        </w:rPr>
      </w:pPr>
      <w:r w:rsidRPr="00DE64EC">
        <w:rPr>
          <w:sz w:val="28"/>
          <w:szCs w:val="28"/>
        </w:rPr>
        <w:t xml:space="preserve">C: I'm feeling a bit hot. </w:t>
      </w:r>
    </w:p>
    <w:p w14:paraId="69037BAB" w14:textId="77777777" w:rsidR="00DE64EC" w:rsidRPr="00DE64EC" w:rsidRDefault="00DE64EC" w:rsidP="00DE64EC">
      <w:pPr>
        <w:jc w:val="both"/>
        <w:rPr>
          <w:sz w:val="28"/>
          <w:szCs w:val="28"/>
        </w:rPr>
      </w:pPr>
      <w:r w:rsidRPr="00DE64EC">
        <w:rPr>
          <w:sz w:val="28"/>
          <w:szCs w:val="28"/>
        </w:rPr>
        <w:t>D: That's the room, I think?</w:t>
      </w:r>
    </w:p>
    <w:p w14:paraId="45AC45CF" w14:textId="77777777" w:rsidR="00DE64EC" w:rsidRPr="00DE64EC" w:rsidRDefault="00DE64EC" w:rsidP="00DE64EC">
      <w:pPr>
        <w:jc w:val="both"/>
        <w:rPr>
          <w:sz w:val="28"/>
          <w:szCs w:val="28"/>
        </w:rPr>
      </w:pPr>
      <w:r w:rsidRPr="00DE64EC">
        <w:rPr>
          <w:sz w:val="28"/>
          <w:szCs w:val="28"/>
        </w:rPr>
        <w:t>C: I wasn't feeling hot over there.</w:t>
      </w:r>
    </w:p>
    <w:p w14:paraId="7CFEE53F" w14:textId="77777777" w:rsidR="00DE64EC" w:rsidRPr="00DE64EC" w:rsidRDefault="00DE64EC" w:rsidP="00DE64EC">
      <w:pPr>
        <w:jc w:val="both"/>
        <w:rPr>
          <w:sz w:val="28"/>
          <w:szCs w:val="28"/>
        </w:rPr>
      </w:pPr>
      <w:r w:rsidRPr="00DE64EC">
        <w:rPr>
          <w:sz w:val="28"/>
          <w:szCs w:val="28"/>
        </w:rPr>
        <w:t>D: Okay. I was going to say, I'm feeling very hot over here.</w:t>
      </w:r>
    </w:p>
    <w:p w14:paraId="59AD93ED" w14:textId="77777777" w:rsidR="00DE64EC" w:rsidRPr="00DE64EC" w:rsidRDefault="00DE64EC" w:rsidP="00DE64EC">
      <w:pPr>
        <w:jc w:val="both"/>
        <w:rPr>
          <w:sz w:val="28"/>
          <w:szCs w:val="28"/>
        </w:rPr>
      </w:pPr>
      <w:r w:rsidRPr="00DE64EC">
        <w:rPr>
          <w:sz w:val="28"/>
          <w:szCs w:val="28"/>
        </w:rPr>
        <w:t xml:space="preserve">C: Yeah. I wasn't feeling it over there, but I'm starting to feel it here. My elbows are getting a bit clammy. </w:t>
      </w:r>
    </w:p>
    <w:p w14:paraId="7310D69E" w14:textId="77777777" w:rsidR="00DE64EC" w:rsidRPr="00DE64EC" w:rsidRDefault="00DE64EC" w:rsidP="00DE64EC">
      <w:pPr>
        <w:jc w:val="both"/>
        <w:rPr>
          <w:sz w:val="28"/>
          <w:szCs w:val="28"/>
        </w:rPr>
      </w:pPr>
    </w:p>
    <w:p w14:paraId="68065E56" w14:textId="77777777" w:rsidR="00DE64EC" w:rsidRPr="00DE64EC" w:rsidRDefault="00DE64EC" w:rsidP="00DE64EC">
      <w:pPr>
        <w:jc w:val="both"/>
        <w:rPr>
          <w:sz w:val="28"/>
          <w:szCs w:val="28"/>
        </w:rPr>
      </w:pPr>
      <w:r w:rsidRPr="00DE64EC">
        <w:rPr>
          <w:sz w:val="28"/>
          <w:szCs w:val="28"/>
        </w:rPr>
        <w:t>The client mentioned feeling hot. I felt that the room was hot and so mentioned that. Once they mentioned separation by saying they weren’t feeling hot ‘over there’, I decided to use that separation by mentioning ‘over here’ to try to encourage deeper focus on being ‘here’ and not ‘there’. Their response to me seemed like they were taking this idea onboard.</w:t>
      </w:r>
    </w:p>
    <w:p w14:paraId="575DFBA8" w14:textId="77777777" w:rsidR="00DE64EC" w:rsidRPr="00DE64EC" w:rsidRDefault="00DE64EC" w:rsidP="00DE64EC">
      <w:pPr>
        <w:jc w:val="both"/>
        <w:rPr>
          <w:sz w:val="28"/>
          <w:szCs w:val="28"/>
        </w:rPr>
      </w:pPr>
    </w:p>
    <w:p w14:paraId="4B8C43E2" w14:textId="77777777" w:rsidR="00DE64EC" w:rsidRPr="00DE64EC" w:rsidRDefault="00DE64EC" w:rsidP="00DE64EC">
      <w:pPr>
        <w:jc w:val="both"/>
        <w:rPr>
          <w:sz w:val="28"/>
          <w:szCs w:val="28"/>
        </w:rPr>
      </w:pPr>
      <w:r w:rsidRPr="00DE64EC">
        <w:rPr>
          <w:sz w:val="28"/>
          <w:szCs w:val="28"/>
        </w:rPr>
        <w:lastRenderedPageBreak/>
        <w:t>D: So how will you be feeling though? So, if you are confident, how will you be feeling in relation to you know, will you have tense shoulders?</w:t>
      </w:r>
    </w:p>
    <w:p w14:paraId="5F150580" w14:textId="77777777" w:rsidR="00DE64EC" w:rsidRPr="00DE64EC" w:rsidRDefault="00DE64EC" w:rsidP="00DE64EC">
      <w:pPr>
        <w:jc w:val="both"/>
        <w:rPr>
          <w:sz w:val="28"/>
          <w:szCs w:val="28"/>
        </w:rPr>
      </w:pPr>
    </w:p>
    <w:p w14:paraId="4480D585" w14:textId="77777777" w:rsidR="00DE64EC" w:rsidRPr="00DE64EC" w:rsidRDefault="00DE64EC" w:rsidP="00DE64EC">
      <w:pPr>
        <w:jc w:val="both"/>
        <w:rPr>
          <w:sz w:val="28"/>
          <w:szCs w:val="28"/>
        </w:rPr>
      </w:pPr>
      <w:r w:rsidRPr="00DE64EC">
        <w:rPr>
          <w:sz w:val="28"/>
          <w:szCs w:val="28"/>
        </w:rPr>
        <w:t xml:space="preserve">Following the last exchange, I get straight back to encouraging the client to experience confidence ‘here’ and now, emphasising ‘you are confident’. </w:t>
      </w:r>
    </w:p>
    <w:p w14:paraId="1D8C16E0" w14:textId="77777777" w:rsidR="00DE64EC" w:rsidRPr="00DE64EC" w:rsidRDefault="00DE64EC" w:rsidP="00DE64EC">
      <w:pPr>
        <w:jc w:val="both"/>
        <w:rPr>
          <w:sz w:val="28"/>
          <w:szCs w:val="28"/>
        </w:rPr>
      </w:pPr>
      <w:r w:rsidRPr="00DE64EC">
        <w:rPr>
          <w:sz w:val="28"/>
          <w:szCs w:val="28"/>
        </w:rPr>
        <w:t>In therapy and coaching I want clients to be experiencing the desired state in the present so that we can connect it with the future where it is wanted or needed.</w:t>
      </w:r>
    </w:p>
    <w:p w14:paraId="225654C3" w14:textId="77777777" w:rsidR="00DE64EC" w:rsidRPr="00DE64EC" w:rsidRDefault="00DE64EC" w:rsidP="00DE64EC">
      <w:pPr>
        <w:jc w:val="both"/>
        <w:rPr>
          <w:sz w:val="28"/>
          <w:szCs w:val="28"/>
        </w:rPr>
      </w:pPr>
      <w:r w:rsidRPr="00DE64EC">
        <w:rPr>
          <w:sz w:val="28"/>
          <w:szCs w:val="28"/>
        </w:rPr>
        <w:t>I also obviously know that the answer to ‘will you have tense shoulders?’ is going to be ‘no’, because you don’t have tense shoulders if you are being confident, but by encouraging the client to say ‘no’ can begin to get the negative out of the way making it more likely they will then be more positive as they have a space for that negativity.</w:t>
      </w:r>
    </w:p>
    <w:p w14:paraId="64FE77F5" w14:textId="77777777" w:rsidR="00DE64EC" w:rsidRPr="00DE64EC" w:rsidRDefault="00DE64EC" w:rsidP="00DE64EC">
      <w:pPr>
        <w:jc w:val="both"/>
        <w:rPr>
          <w:sz w:val="28"/>
          <w:szCs w:val="28"/>
        </w:rPr>
      </w:pPr>
    </w:p>
    <w:p w14:paraId="114CD7E9" w14:textId="77777777" w:rsidR="00DE64EC" w:rsidRPr="00DE64EC" w:rsidRDefault="00DE64EC" w:rsidP="00DE64EC">
      <w:pPr>
        <w:jc w:val="both"/>
        <w:rPr>
          <w:sz w:val="28"/>
          <w:szCs w:val="28"/>
        </w:rPr>
      </w:pPr>
      <w:r w:rsidRPr="00DE64EC">
        <w:rPr>
          <w:sz w:val="28"/>
          <w:szCs w:val="28"/>
        </w:rPr>
        <w:t xml:space="preserve">C: No, it would just be, normal, natural state. So, if I was at home quite comfortable, nothing going on that would test me in any way, that sort of thing. </w:t>
      </w:r>
    </w:p>
    <w:p w14:paraId="4C03BA52" w14:textId="77777777" w:rsidR="00DE64EC" w:rsidRPr="00DE64EC" w:rsidRDefault="00DE64EC" w:rsidP="00DE64EC">
      <w:pPr>
        <w:jc w:val="both"/>
        <w:rPr>
          <w:sz w:val="28"/>
          <w:szCs w:val="28"/>
        </w:rPr>
      </w:pPr>
      <w:r w:rsidRPr="00DE64EC">
        <w:rPr>
          <w:sz w:val="28"/>
          <w:szCs w:val="28"/>
        </w:rPr>
        <w:t xml:space="preserve">D: So how will your shoulders be for that? </w:t>
      </w:r>
    </w:p>
    <w:p w14:paraId="460FA9DD" w14:textId="77777777" w:rsidR="00DE64EC" w:rsidRPr="00DE64EC" w:rsidRDefault="00DE64EC" w:rsidP="00DE64EC">
      <w:pPr>
        <w:jc w:val="both"/>
        <w:rPr>
          <w:sz w:val="28"/>
          <w:szCs w:val="28"/>
        </w:rPr>
      </w:pPr>
    </w:p>
    <w:p w14:paraId="61F46776" w14:textId="77777777" w:rsidR="00DE64EC" w:rsidRPr="00DE64EC" w:rsidRDefault="00DE64EC" w:rsidP="00DE64EC">
      <w:pPr>
        <w:jc w:val="both"/>
        <w:rPr>
          <w:sz w:val="28"/>
          <w:szCs w:val="28"/>
        </w:rPr>
      </w:pPr>
      <w:r w:rsidRPr="00DE64EC">
        <w:rPr>
          <w:sz w:val="28"/>
          <w:szCs w:val="28"/>
        </w:rPr>
        <w:t>I keep pushing on the same point to encourage the client to engage in the experience.</w:t>
      </w:r>
    </w:p>
    <w:p w14:paraId="78321472" w14:textId="77777777" w:rsidR="00DE64EC" w:rsidRPr="00DE64EC" w:rsidRDefault="00DE64EC" w:rsidP="00DE64EC">
      <w:pPr>
        <w:jc w:val="both"/>
        <w:rPr>
          <w:sz w:val="28"/>
          <w:szCs w:val="28"/>
        </w:rPr>
      </w:pPr>
    </w:p>
    <w:p w14:paraId="34475FE9" w14:textId="77777777" w:rsidR="00DE64EC" w:rsidRPr="00DE64EC" w:rsidRDefault="00DE64EC" w:rsidP="00DE64EC">
      <w:pPr>
        <w:jc w:val="both"/>
        <w:rPr>
          <w:sz w:val="28"/>
          <w:szCs w:val="28"/>
        </w:rPr>
      </w:pPr>
      <w:r w:rsidRPr="00DE64EC">
        <w:rPr>
          <w:sz w:val="28"/>
          <w:szCs w:val="28"/>
        </w:rPr>
        <w:t xml:space="preserve">C: Loose. Yeah, not tense. </w:t>
      </w:r>
    </w:p>
    <w:p w14:paraId="31374948" w14:textId="77777777" w:rsidR="00DE64EC" w:rsidRPr="00DE64EC" w:rsidRDefault="00DE64EC" w:rsidP="00DE64EC">
      <w:pPr>
        <w:jc w:val="both"/>
        <w:rPr>
          <w:sz w:val="28"/>
          <w:szCs w:val="28"/>
        </w:rPr>
      </w:pPr>
      <w:r w:rsidRPr="00DE64EC">
        <w:rPr>
          <w:sz w:val="28"/>
          <w:szCs w:val="28"/>
        </w:rPr>
        <w:t>D: And your breathing? What will be different when you are breathing? When you're confident?</w:t>
      </w:r>
    </w:p>
    <w:p w14:paraId="31032E9E" w14:textId="77777777" w:rsidR="00DE64EC" w:rsidRPr="00DE64EC" w:rsidRDefault="00DE64EC" w:rsidP="00DE64EC">
      <w:pPr>
        <w:jc w:val="both"/>
        <w:rPr>
          <w:sz w:val="28"/>
          <w:szCs w:val="28"/>
        </w:rPr>
      </w:pPr>
      <w:r w:rsidRPr="00DE64EC">
        <w:rPr>
          <w:sz w:val="28"/>
          <w:szCs w:val="28"/>
        </w:rPr>
        <w:t>C: Again, you're not, it's just your subconscious controlling your breathing. It's not something you're thinking about.</w:t>
      </w:r>
    </w:p>
    <w:p w14:paraId="6220269B" w14:textId="77777777" w:rsidR="00DE64EC" w:rsidRPr="00DE64EC" w:rsidRDefault="00DE64EC" w:rsidP="00DE64EC">
      <w:pPr>
        <w:jc w:val="both"/>
        <w:rPr>
          <w:sz w:val="28"/>
          <w:szCs w:val="28"/>
        </w:rPr>
      </w:pPr>
      <w:r w:rsidRPr="00DE64EC">
        <w:rPr>
          <w:sz w:val="28"/>
          <w:szCs w:val="28"/>
        </w:rPr>
        <w:t xml:space="preserve">D: So, you're not thinking about it and what kind of speed? Just normal? </w:t>
      </w:r>
    </w:p>
    <w:p w14:paraId="067605E4" w14:textId="77777777" w:rsidR="00DE64EC" w:rsidRPr="00DE64EC" w:rsidRDefault="00DE64EC" w:rsidP="00DE64EC">
      <w:pPr>
        <w:jc w:val="both"/>
        <w:rPr>
          <w:sz w:val="28"/>
          <w:szCs w:val="28"/>
        </w:rPr>
      </w:pPr>
      <w:r w:rsidRPr="00DE64EC">
        <w:rPr>
          <w:sz w:val="28"/>
          <w:szCs w:val="28"/>
        </w:rPr>
        <w:t xml:space="preserve">C: Yeah. </w:t>
      </w:r>
    </w:p>
    <w:p w14:paraId="78CCBFC9" w14:textId="77777777" w:rsidR="00DE64EC" w:rsidRPr="00DE64EC" w:rsidRDefault="00DE64EC" w:rsidP="00DE64EC">
      <w:pPr>
        <w:jc w:val="both"/>
        <w:rPr>
          <w:sz w:val="28"/>
          <w:szCs w:val="28"/>
        </w:rPr>
      </w:pPr>
    </w:p>
    <w:p w14:paraId="61E6788E" w14:textId="77777777" w:rsidR="00DE64EC" w:rsidRPr="00DE64EC" w:rsidRDefault="00DE64EC" w:rsidP="00DE64EC">
      <w:pPr>
        <w:jc w:val="both"/>
        <w:rPr>
          <w:sz w:val="28"/>
          <w:szCs w:val="28"/>
        </w:rPr>
      </w:pPr>
      <w:r w:rsidRPr="00DE64EC">
        <w:rPr>
          <w:sz w:val="28"/>
          <w:szCs w:val="28"/>
        </w:rPr>
        <w:lastRenderedPageBreak/>
        <w:t>I make things a little easier on the client here due to time. I am still focusing on the Short-Game of confidence.</w:t>
      </w:r>
    </w:p>
    <w:p w14:paraId="61ABC736" w14:textId="77777777" w:rsidR="00DE64EC" w:rsidRPr="00DE64EC" w:rsidRDefault="00DE64EC" w:rsidP="00DE64EC">
      <w:pPr>
        <w:jc w:val="both"/>
        <w:rPr>
          <w:sz w:val="28"/>
          <w:szCs w:val="28"/>
        </w:rPr>
      </w:pPr>
    </w:p>
    <w:p w14:paraId="1606447A" w14:textId="77777777" w:rsidR="00DE64EC" w:rsidRPr="00DE64EC" w:rsidRDefault="00DE64EC" w:rsidP="00DE64EC">
      <w:pPr>
        <w:jc w:val="both"/>
        <w:rPr>
          <w:sz w:val="28"/>
          <w:szCs w:val="28"/>
        </w:rPr>
      </w:pPr>
      <w:r w:rsidRPr="00DE64EC">
        <w:rPr>
          <w:sz w:val="28"/>
          <w:szCs w:val="28"/>
        </w:rPr>
        <w:t xml:space="preserve">D: And so that's the state that you want. What sort of contexts do you want this confidence? </w:t>
      </w:r>
    </w:p>
    <w:p w14:paraId="097DB857" w14:textId="77777777" w:rsidR="00DE64EC" w:rsidRPr="00DE64EC" w:rsidRDefault="00DE64EC" w:rsidP="00DE64EC">
      <w:pPr>
        <w:jc w:val="both"/>
        <w:rPr>
          <w:sz w:val="28"/>
          <w:szCs w:val="28"/>
        </w:rPr>
      </w:pPr>
      <w:r w:rsidRPr="00DE64EC">
        <w:rPr>
          <w:sz w:val="28"/>
          <w:szCs w:val="28"/>
        </w:rPr>
        <w:t xml:space="preserve">C: Public. Obviously,  </w:t>
      </w:r>
    </w:p>
    <w:p w14:paraId="3715A80A" w14:textId="77777777" w:rsidR="00DE64EC" w:rsidRPr="00DE64EC" w:rsidRDefault="00DE64EC" w:rsidP="00DE64EC">
      <w:pPr>
        <w:jc w:val="both"/>
        <w:rPr>
          <w:sz w:val="28"/>
          <w:szCs w:val="28"/>
        </w:rPr>
      </w:pPr>
      <w:r w:rsidRPr="00DE64EC">
        <w:rPr>
          <w:sz w:val="28"/>
          <w:szCs w:val="28"/>
        </w:rPr>
        <w:t xml:space="preserve">D: It's like public speaking. </w:t>
      </w:r>
    </w:p>
    <w:p w14:paraId="54DC5795" w14:textId="77777777" w:rsidR="00DE64EC" w:rsidRPr="00DE64EC" w:rsidRDefault="00DE64EC" w:rsidP="00DE64EC">
      <w:pPr>
        <w:jc w:val="both"/>
        <w:rPr>
          <w:sz w:val="28"/>
          <w:szCs w:val="28"/>
        </w:rPr>
      </w:pPr>
      <w:r w:rsidRPr="00DE64EC">
        <w:rPr>
          <w:sz w:val="28"/>
          <w:szCs w:val="28"/>
        </w:rPr>
        <w:t>C: Yeah, I have no plans to stand up in front of a room of lots of people, but should the occasion happen, like networking things, for example, at some point in the future you have to do your bit, don't you? So, I'd like not to have the, I'd be panicking, no, my turn is coming up, thing, I'd like it just to be all natural. Oh, it's my turn. I'm prepared. This is what I'm going to say.</w:t>
      </w:r>
    </w:p>
    <w:p w14:paraId="2418C1B4" w14:textId="77777777" w:rsidR="00DE64EC" w:rsidRPr="00DE64EC" w:rsidRDefault="00DE64EC" w:rsidP="00DE64EC">
      <w:pPr>
        <w:jc w:val="both"/>
        <w:rPr>
          <w:sz w:val="28"/>
          <w:szCs w:val="28"/>
        </w:rPr>
      </w:pPr>
      <w:r w:rsidRPr="00DE64EC">
        <w:rPr>
          <w:sz w:val="28"/>
          <w:szCs w:val="28"/>
        </w:rPr>
        <w:t xml:space="preserve">D: So, I think one thing, confidence is always an interesting thing because one thing with confidence is in reality you want someone to only be confident about what they know. You don't want someone to just have an arbitrary kind of confidence because I can't drive. I've been in a car once with my mum and, it was a, I think a BMW and it was on some land that we had and she said, so you are approaching 16. Get in the car, have a little drive. I put my foot down and said, “when do I have to put my foot on the brake so that we stop before hitting that fence?” and while I was saying all that, she was screaming, “stop” at me. So, I had to put my foot on the brake and stop before hitting the fence, but because I can't drive, it would be very reckless if I suddenly said, “I'm going to confidently jump in this car and just drive”. So, I think having confidence when you shouldn't be confident… </w:t>
      </w:r>
    </w:p>
    <w:p w14:paraId="64CBD04F" w14:textId="77777777" w:rsidR="00DE64EC" w:rsidRPr="00DE64EC" w:rsidRDefault="00DE64EC" w:rsidP="00DE64EC">
      <w:pPr>
        <w:jc w:val="both"/>
        <w:rPr>
          <w:sz w:val="28"/>
          <w:szCs w:val="28"/>
        </w:rPr>
      </w:pPr>
      <w:r w:rsidRPr="00DE64EC">
        <w:rPr>
          <w:sz w:val="28"/>
          <w:szCs w:val="28"/>
        </w:rPr>
        <w:t>C: That's something else I'm not confident in. I do drive but it's driving to places I don't know, for example, we were discussing it earlier in the week. There is a course that I'd quite like to do. I don't actually have the funds for it at the moment, but the thing that's putting me off is I have to spend a day in Gillingham. And it's the driving to Gillingham the thing. It's actually putting me off doing the course that I want to do…</w:t>
      </w:r>
    </w:p>
    <w:p w14:paraId="7A035032" w14:textId="77777777" w:rsidR="00DE64EC" w:rsidRPr="00DE64EC" w:rsidRDefault="00DE64EC" w:rsidP="00DE64EC">
      <w:pPr>
        <w:jc w:val="both"/>
        <w:rPr>
          <w:sz w:val="28"/>
          <w:szCs w:val="28"/>
        </w:rPr>
      </w:pPr>
    </w:p>
    <w:p w14:paraId="6C2884C6" w14:textId="77777777" w:rsidR="00DE64EC" w:rsidRPr="00DE64EC" w:rsidRDefault="00DE64EC" w:rsidP="00DE64EC">
      <w:pPr>
        <w:jc w:val="both"/>
        <w:rPr>
          <w:sz w:val="28"/>
          <w:szCs w:val="28"/>
        </w:rPr>
      </w:pPr>
      <w:r w:rsidRPr="00DE64EC">
        <w:rPr>
          <w:sz w:val="28"/>
          <w:szCs w:val="28"/>
        </w:rPr>
        <w:t xml:space="preserve">I didn’t know that the client also lacked confidence driving. I just chose this random example from my life to make my point. This is something which frequently happens, that a chosen example or metaphor or whatever it </w:t>
      </w:r>
      <w:r w:rsidRPr="00DE64EC">
        <w:rPr>
          <w:sz w:val="28"/>
          <w:szCs w:val="28"/>
        </w:rPr>
        <w:lastRenderedPageBreak/>
        <w:t>happens to be has meaning or resonates in some way with the client. Following the client’s response, I obviously now integrate this into the session.</w:t>
      </w:r>
    </w:p>
    <w:p w14:paraId="697A8E72" w14:textId="77777777" w:rsidR="00DE64EC" w:rsidRPr="00DE64EC" w:rsidRDefault="00DE64EC" w:rsidP="00DE64EC">
      <w:pPr>
        <w:jc w:val="both"/>
        <w:rPr>
          <w:sz w:val="28"/>
          <w:szCs w:val="28"/>
        </w:rPr>
      </w:pPr>
    </w:p>
    <w:p w14:paraId="1DB7A89F" w14:textId="77777777" w:rsidR="00DE64EC" w:rsidRPr="00DE64EC" w:rsidRDefault="00DE64EC" w:rsidP="00DE64EC">
      <w:pPr>
        <w:jc w:val="both"/>
        <w:rPr>
          <w:sz w:val="28"/>
          <w:szCs w:val="28"/>
        </w:rPr>
      </w:pPr>
      <w:r w:rsidRPr="00DE64EC">
        <w:rPr>
          <w:sz w:val="28"/>
          <w:szCs w:val="28"/>
        </w:rPr>
        <w:t xml:space="preserve">D: So, what about that is putting you off? </w:t>
      </w:r>
    </w:p>
    <w:p w14:paraId="29CCA33F" w14:textId="77777777" w:rsidR="00DE64EC" w:rsidRPr="00DE64EC" w:rsidRDefault="00DE64EC" w:rsidP="00DE64EC">
      <w:pPr>
        <w:jc w:val="both"/>
        <w:rPr>
          <w:sz w:val="28"/>
          <w:szCs w:val="28"/>
        </w:rPr>
      </w:pPr>
      <w:r w:rsidRPr="00DE64EC">
        <w:rPr>
          <w:sz w:val="28"/>
          <w:szCs w:val="28"/>
        </w:rPr>
        <w:t xml:space="preserve">C: I don't like motorway driving. I've done it when I've been following someone else and I've had someone in the car with me. I don't have a very good sense of direction and I'm a bit rubbish with a sat nav because I find they give you the information a little bit too late for me. So, I've got no sense of distance there. So, 500 yards or whatever, turn left and I think, I don’t know what 500 yards is, and then all of a sudden it goes, turn left and you're like there, so that sort of thing. </w:t>
      </w:r>
    </w:p>
    <w:p w14:paraId="2A9F664E" w14:textId="77777777" w:rsidR="00DE64EC" w:rsidRPr="00DE64EC" w:rsidRDefault="00DE64EC" w:rsidP="00DE64EC">
      <w:pPr>
        <w:jc w:val="both"/>
        <w:rPr>
          <w:sz w:val="28"/>
          <w:szCs w:val="28"/>
        </w:rPr>
      </w:pPr>
      <w:r w:rsidRPr="00DE64EC">
        <w:rPr>
          <w:sz w:val="28"/>
          <w:szCs w:val="28"/>
        </w:rPr>
        <w:t>D: So, part of that obviously is understandable. If you, it is hard to judge distances and, I find that, obviously I'm a metric person and so I find when things are given in Imperial, I have no idea what you're talking about.</w:t>
      </w:r>
    </w:p>
    <w:p w14:paraId="40247D93" w14:textId="77777777" w:rsidR="00DE64EC" w:rsidRPr="00DE64EC" w:rsidRDefault="00DE64EC" w:rsidP="00DE64EC">
      <w:pPr>
        <w:jc w:val="both"/>
        <w:rPr>
          <w:sz w:val="28"/>
          <w:szCs w:val="28"/>
        </w:rPr>
      </w:pPr>
      <w:r w:rsidRPr="00DE64EC">
        <w:rPr>
          <w:sz w:val="28"/>
          <w:szCs w:val="28"/>
        </w:rPr>
        <w:t>It could be any distance at all. I can't work it out. But then if it's metric and it's too far, I don't know, 500 metres from a thousand metres. It's just like it's off somewhere in the distance. It's, yeah, I think there is that sort of, but it's then being comfortable with that and then being comfortable with, it's okay to miss a turn.</w:t>
      </w:r>
    </w:p>
    <w:p w14:paraId="52F255EE" w14:textId="77777777" w:rsidR="00DE64EC" w:rsidRPr="00DE64EC" w:rsidRDefault="00DE64EC" w:rsidP="00DE64EC">
      <w:pPr>
        <w:jc w:val="both"/>
        <w:rPr>
          <w:sz w:val="28"/>
          <w:szCs w:val="28"/>
        </w:rPr>
      </w:pPr>
      <w:r w:rsidRPr="00DE64EC">
        <w:rPr>
          <w:sz w:val="28"/>
          <w:szCs w:val="28"/>
        </w:rPr>
        <w:t>It's okay to, on a motorway, it's inconvenient because you might have to go another three miles now or something before you can turn around. But it is okay to miss a turn and it's having that kind of, I think one thing a lot of humans seem to struggle with is, comfortableness with uncertainty.</w:t>
      </w:r>
    </w:p>
    <w:p w14:paraId="35D76A05" w14:textId="77777777" w:rsidR="00DE64EC" w:rsidRPr="00DE64EC" w:rsidRDefault="00DE64EC" w:rsidP="00DE64EC">
      <w:pPr>
        <w:jc w:val="both"/>
        <w:rPr>
          <w:sz w:val="28"/>
          <w:szCs w:val="28"/>
        </w:rPr>
      </w:pPr>
      <w:r w:rsidRPr="00DE64EC">
        <w:rPr>
          <w:sz w:val="28"/>
          <w:szCs w:val="28"/>
        </w:rPr>
        <w:t xml:space="preserve">That sort of, it's okay for things to be uncertain, I’m not good with uncertainty either, but it's that sort of, it is okay to be uncertain about how something's going to go. So, on a scale of 0 to 10, if 10 was when you give these talks or you network or you are in, we'll say the car as well, you're in the car driving somewhere you don't know, 10 is, you're perfectly comfortable, perfectly confident with it, 0 is the opposite of that. Where would you say you are now? </w:t>
      </w:r>
    </w:p>
    <w:p w14:paraId="240B2480" w14:textId="77777777" w:rsidR="00DE64EC" w:rsidRPr="00DE64EC" w:rsidRDefault="00DE64EC" w:rsidP="00DE64EC">
      <w:pPr>
        <w:jc w:val="both"/>
        <w:rPr>
          <w:sz w:val="28"/>
          <w:szCs w:val="28"/>
        </w:rPr>
      </w:pPr>
    </w:p>
    <w:p w14:paraId="5A83FE71" w14:textId="77777777" w:rsidR="00DE64EC" w:rsidRPr="00DE64EC" w:rsidRDefault="00DE64EC" w:rsidP="00DE64EC">
      <w:pPr>
        <w:jc w:val="both"/>
        <w:rPr>
          <w:sz w:val="28"/>
          <w:szCs w:val="28"/>
        </w:rPr>
      </w:pPr>
      <w:r w:rsidRPr="00DE64EC">
        <w:rPr>
          <w:sz w:val="28"/>
          <w:szCs w:val="28"/>
        </w:rPr>
        <w:t>Here I work at normalising some of the experience. I also repeatedly implant the suggestion or idea that it is okay for things to be uncertain and comfortable with uncertainty, then I move straight into scaling the current situation.</w:t>
      </w:r>
    </w:p>
    <w:p w14:paraId="14C51AE2" w14:textId="77777777" w:rsidR="00DE64EC" w:rsidRPr="00DE64EC" w:rsidRDefault="00DE64EC" w:rsidP="00DE64EC">
      <w:pPr>
        <w:jc w:val="both"/>
        <w:rPr>
          <w:sz w:val="28"/>
          <w:szCs w:val="28"/>
        </w:rPr>
      </w:pPr>
    </w:p>
    <w:p w14:paraId="68A4FDCE" w14:textId="77777777" w:rsidR="00DE64EC" w:rsidRPr="00DE64EC" w:rsidRDefault="00DE64EC" w:rsidP="00DE64EC">
      <w:pPr>
        <w:jc w:val="both"/>
        <w:rPr>
          <w:sz w:val="28"/>
          <w:szCs w:val="28"/>
        </w:rPr>
      </w:pPr>
      <w:r w:rsidRPr="00DE64EC">
        <w:rPr>
          <w:sz w:val="28"/>
          <w:szCs w:val="28"/>
        </w:rPr>
        <w:t xml:space="preserve">C: For all of those instances, or am I separating them out? </w:t>
      </w:r>
    </w:p>
    <w:p w14:paraId="1CA9C066" w14:textId="77777777" w:rsidR="00DE64EC" w:rsidRPr="00DE64EC" w:rsidRDefault="00DE64EC" w:rsidP="00DE64EC">
      <w:pPr>
        <w:jc w:val="both"/>
        <w:rPr>
          <w:sz w:val="28"/>
          <w:szCs w:val="28"/>
        </w:rPr>
      </w:pPr>
      <w:r w:rsidRPr="00DE64EC">
        <w:rPr>
          <w:sz w:val="28"/>
          <w:szCs w:val="28"/>
        </w:rPr>
        <w:t xml:space="preserve">D: Yeah, we'll start with all of them, then if you think there's a significant difference between them, we can break it down. </w:t>
      </w:r>
    </w:p>
    <w:p w14:paraId="3746C67F" w14:textId="77777777" w:rsidR="00DE64EC" w:rsidRPr="00DE64EC" w:rsidRDefault="00DE64EC" w:rsidP="00DE64EC">
      <w:pPr>
        <w:jc w:val="both"/>
        <w:rPr>
          <w:sz w:val="28"/>
          <w:szCs w:val="28"/>
        </w:rPr>
      </w:pPr>
      <w:r w:rsidRPr="00DE64EC">
        <w:rPr>
          <w:sz w:val="28"/>
          <w:szCs w:val="28"/>
        </w:rPr>
        <w:t xml:space="preserve">C: In the car, I'd be nervous about making the commitment to go somewhere. I don't know. But if I thought, I'm going to do it, I probably wouldn't consider it too much. If it got a bit nearer. I'd try to work out the journey in advance, trying to prepare, but as it got nearer, I'd start to panic more. And on the day I had to do it, I'd be freaking out, so 0 is highly anxious, is it? In this case? Yeah. I'd probably be. One or two… </w:t>
      </w:r>
    </w:p>
    <w:p w14:paraId="3139CDE1" w14:textId="77777777" w:rsidR="00DE64EC" w:rsidRPr="00DE64EC" w:rsidRDefault="00DE64EC" w:rsidP="00DE64EC">
      <w:pPr>
        <w:jc w:val="both"/>
        <w:rPr>
          <w:sz w:val="28"/>
          <w:szCs w:val="28"/>
        </w:rPr>
      </w:pPr>
      <w:r w:rsidRPr="00DE64EC">
        <w:rPr>
          <w:sz w:val="28"/>
          <w:szCs w:val="28"/>
        </w:rPr>
        <w:t>And then with the social situations, the sort of giving talks, networking, again, I'd know I wouldn't want to do it. I would prepare, and perhaps on the day I'd start to feel a bit anxious, but it would be as I'd be walking in because it's your turn coming up. With the networking you don't normally know exactly when your turn's going to be, do you? So, I'd be constantly on edge then waiting for my turn.</w:t>
      </w:r>
    </w:p>
    <w:p w14:paraId="119BFF1E" w14:textId="77777777" w:rsidR="00DE64EC" w:rsidRPr="00DE64EC" w:rsidRDefault="00DE64EC" w:rsidP="00DE64EC">
      <w:pPr>
        <w:jc w:val="both"/>
        <w:rPr>
          <w:sz w:val="28"/>
          <w:szCs w:val="28"/>
        </w:rPr>
      </w:pPr>
      <w:r w:rsidRPr="00DE64EC">
        <w:rPr>
          <w:sz w:val="28"/>
          <w:szCs w:val="28"/>
        </w:rPr>
        <w:t xml:space="preserve">D: So, what sort of number would you give for that? </w:t>
      </w:r>
    </w:p>
    <w:p w14:paraId="2896D53A" w14:textId="77777777" w:rsidR="00DE64EC" w:rsidRPr="00DE64EC" w:rsidRDefault="00DE64EC" w:rsidP="00DE64EC">
      <w:pPr>
        <w:jc w:val="both"/>
        <w:rPr>
          <w:sz w:val="28"/>
          <w:szCs w:val="28"/>
        </w:rPr>
      </w:pPr>
      <w:r w:rsidRPr="00DE64EC">
        <w:rPr>
          <w:sz w:val="28"/>
          <w:szCs w:val="28"/>
        </w:rPr>
        <w:t>C: When I got to that stage, it would again be somewhere around the same region, I suppose about one or two.  And I probably feel like I was waffling then and all that stuff I prepared. I wouldn't entirely be sure that was actually what was coming out of my mouth…</w:t>
      </w:r>
    </w:p>
    <w:p w14:paraId="3D7ED5CE" w14:textId="77777777" w:rsidR="00DE64EC" w:rsidRPr="00DE64EC" w:rsidRDefault="00DE64EC" w:rsidP="00DE64EC">
      <w:pPr>
        <w:jc w:val="both"/>
        <w:rPr>
          <w:sz w:val="28"/>
          <w:szCs w:val="28"/>
        </w:rPr>
      </w:pPr>
    </w:p>
    <w:p w14:paraId="45DD2178" w14:textId="77777777" w:rsidR="00DE64EC" w:rsidRPr="00DE64EC" w:rsidRDefault="00DE64EC" w:rsidP="00DE64EC">
      <w:pPr>
        <w:jc w:val="both"/>
        <w:rPr>
          <w:sz w:val="28"/>
          <w:szCs w:val="28"/>
        </w:rPr>
      </w:pPr>
      <w:r w:rsidRPr="00DE64EC">
        <w:rPr>
          <w:sz w:val="28"/>
          <w:szCs w:val="28"/>
        </w:rPr>
        <w:t xml:space="preserve">Early in sessions I like to establish where someone would place themselves on a scale of 0-10. The scale doesn’t have to be 0-10, it could be to 100 or it could be some other form of scale. It depends on the individual you are working with. For example, with some people, including some children I just draw a line on a sheet of paper and ask them to mark the line and then for my own measuring of progress I will measure the length of the line and divide this my 10 or 100 (depending on what scale I’m converting the line to) and then times this number by the distance to the person’s mark. </w:t>
      </w:r>
    </w:p>
    <w:p w14:paraId="4F59C612" w14:textId="77777777" w:rsidR="00DE64EC" w:rsidRPr="00DE64EC" w:rsidRDefault="00DE64EC" w:rsidP="00DE64EC">
      <w:pPr>
        <w:jc w:val="both"/>
        <w:rPr>
          <w:sz w:val="28"/>
          <w:szCs w:val="28"/>
        </w:rPr>
      </w:pPr>
      <w:r w:rsidRPr="00DE64EC">
        <w:rPr>
          <w:sz w:val="28"/>
          <w:szCs w:val="28"/>
        </w:rPr>
        <w:t xml:space="preserve">Or it could be something physical. For example, I worked with parents who liked to focus very heavily on demonstrating how intelligent they were and how much better educated than me they were. When I asked them a scaling question the mum replied that they would place themselves as the square root </w:t>
      </w:r>
      <w:r w:rsidRPr="00DE64EC">
        <w:rPr>
          <w:sz w:val="28"/>
          <w:szCs w:val="28"/>
        </w:rPr>
        <w:lastRenderedPageBreak/>
        <w:t>of pi, then the dad responded with something similar, so I then just said “if standing at the top of your stairs means you have fully achieved what you want and standing at the bottom means you haven’t achieved anything, how far up the stairs would you climb?”</w:t>
      </w:r>
    </w:p>
    <w:p w14:paraId="42107356" w14:textId="77777777" w:rsidR="00DE64EC" w:rsidRPr="00DE64EC" w:rsidRDefault="00DE64EC" w:rsidP="00DE64EC">
      <w:pPr>
        <w:jc w:val="both"/>
        <w:rPr>
          <w:sz w:val="28"/>
          <w:szCs w:val="28"/>
        </w:rPr>
      </w:pPr>
      <w:r w:rsidRPr="00DE64EC">
        <w:rPr>
          <w:sz w:val="28"/>
          <w:szCs w:val="28"/>
        </w:rPr>
        <w:t>I like to know where someone is at the start of therapy or coaching and where they would like to reach and what one point higher would be and perhaps what is already going well which stops them from saying one point lower, and ideally establish sensory descriptions for these.</w:t>
      </w:r>
    </w:p>
    <w:p w14:paraId="0C257912" w14:textId="77777777" w:rsidR="00DE64EC" w:rsidRPr="00DE64EC" w:rsidRDefault="00DE64EC" w:rsidP="00DE64EC">
      <w:pPr>
        <w:jc w:val="both"/>
        <w:rPr>
          <w:sz w:val="28"/>
          <w:szCs w:val="28"/>
        </w:rPr>
      </w:pPr>
    </w:p>
    <w:p w14:paraId="14A25E51" w14:textId="77777777" w:rsidR="00DE64EC" w:rsidRPr="00DE64EC" w:rsidRDefault="00DE64EC" w:rsidP="00DE64EC">
      <w:pPr>
        <w:jc w:val="both"/>
        <w:rPr>
          <w:sz w:val="28"/>
          <w:szCs w:val="28"/>
        </w:rPr>
      </w:pPr>
      <w:r w:rsidRPr="00DE64EC">
        <w:rPr>
          <w:sz w:val="28"/>
          <w:szCs w:val="28"/>
        </w:rPr>
        <w:t xml:space="preserve">D: So, what would you be happy with? What would be a number that you'd be happy with? </w:t>
      </w:r>
    </w:p>
    <w:p w14:paraId="3408F470" w14:textId="77777777" w:rsidR="00DE64EC" w:rsidRPr="00DE64EC" w:rsidRDefault="00DE64EC" w:rsidP="00DE64EC">
      <w:pPr>
        <w:jc w:val="both"/>
        <w:rPr>
          <w:sz w:val="28"/>
          <w:szCs w:val="28"/>
        </w:rPr>
      </w:pPr>
      <w:r w:rsidRPr="00DE64EC">
        <w:rPr>
          <w:sz w:val="28"/>
          <w:szCs w:val="28"/>
        </w:rPr>
        <w:t>C: So, we've got to go to the other end? I'd be happy with, ideally, I'd like not even to consider it, so the ideal would be a 10. But I realise that, whatever's going on in your life might make you feel a bit different on one day. And I think maybe that day that was going to happen. We're not really in the mood for this or whatever, but not overly happy, but know that I'm going to do it without it being too much of a problem.</w:t>
      </w:r>
    </w:p>
    <w:p w14:paraId="56962A34" w14:textId="77777777" w:rsidR="00DE64EC" w:rsidRPr="00DE64EC" w:rsidRDefault="00DE64EC" w:rsidP="00DE64EC">
      <w:pPr>
        <w:jc w:val="both"/>
        <w:rPr>
          <w:sz w:val="28"/>
          <w:szCs w:val="28"/>
        </w:rPr>
      </w:pPr>
      <w:r w:rsidRPr="00DE64EC">
        <w:rPr>
          <w:sz w:val="28"/>
          <w:szCs w:val="28"/>
        </w:rPr>
        <w:t>D: And I think, one reason why I always ask where you'd like to be, is because logically I think people would think, obviously a 10. But the reality is life is good at slapping you in the face, a 10 in things is actually very unlikely. For most things. You have some anxiety there or you're going somewhere strange and new, even the most confident person should have some kind of, “I don't quite know where I'm going” so that they pay a bit more attention. Whereas if you are overconfident, you do get some people that are overconfident. If you're overconfident, you have a tendency to make mistakes because of the fact that you don't bother analysing yourself.</w:t>
      </w:r>
    </w:p>
    <w:p w14:paraId="59DDEB99" w14:textId="77777777" w:rsidR="00DE64EC" w:rsidRPr="00DE64EC" w:rsidRDefault="00DE64EC" w:rsidP="00DE64EC">
      <w:pPr>
        <w:jc w:val="both"/>
        <w:rPr>
          <w:sz w:val="28"/>
          <w:szCs w:val="28"/>
        </w:rPr>
      </w:pPr>
      <w:r w:rsidRPr="00DE64EC">
        <w:rPr>
          <w:sz w:val="28"/>
          <w:szCs w:val="28"/>
        </w:rPr>
        <w:t>You don't bother checking that you're doing things okay. You're too busy thinking, I’m somewhere, I'm not going to pay attention to road signs because I know exactly where I'm going. Or I'm going to give a hundred percent attention to the sat nav and believe whatever it says, or believe I have travelled 500 yards, so I'm now going to turn.</w:t>
      </w:r>
    </w:p>
    <w:p w14:paraId="31A43D33" w14:textId="77777777" w:rsidR="00DE64EC" w:rsidRPr="00DE64EC" w:rsidRDefault="00DE64EC" w:rsidP="00DE64EC">
      <w:pPr>
        <w:jc w:val="both"/>
        <w:rPr>
          <w:sz w:val="28"/>
          <w:szCs w:val="28"/>
        </w:rPr>
      </w:pPr>
      <w:r w:rsidRPr="00DE64EC">
        <w:rPr>
          <w:sz w:val="28"/>
          <w:szCs w:val="28"/>
        </w:rPr>
        <w:t xml:space="preserve">And that kind of, you get people turning down railway tracks and things and you think if you used your eyes, you would know that wasn't the turning to go </w:t>
      </w:r>
      <w:r w:rsidRPr="00DE64EC">
        <w:rPr>
          <w:sz w:val="28"/>
          <w:szCs w:val="28"/>
        </w:rPr>
        <w:lastRenderedPageBreak/>
        <w:t>down. But people do it. So, it's useful just to check that a client isn't wanting to over believe in themselves or expect so much of themselves.</w:t>
      </w:r>
    </w:p>
    <w:p w14:paraId="04CCA798" w14:textId="77777777" w:rsidR="00DE64EC" w:rsidRPr="00DE64EC" w:rsidRDefault="00DE64EC" w:rsidP="00DE64EC">
      <w:pPr>
        <w:jc w:val="both"/>
        <w:rPr>
          <w:sz w:val="28"/>
          <w:szCs w:val="28"/>
        </w:rPr>
      </w:pPr>
      <w:r w:rsidRPr="00DE64EC">
        <w:rPr>
          <w:sz w:val="28"/>
          <w:szCs w:val="28"/>
        </w:rPr>
        <w:t>And although I'm not going to ask you this here, in therapy, I often ask, how confident or what number would you want to achieve to know you don't need a therapist anymore? Because I like to know at what point do you think you can go the rest of the journey on your own? You don't necessarily always need to pay someone for support. You reach a point where you think, “you know what, I think I can make the rest of the improvements myself.” Actual therapy where I'm going to see someone maybe more than once. I like to have that just so that it's not all about me, it's about you making the improvements and doing that work yourself.</w:t>
      </w:r>
    </w:p>
    <w:p w14:paraId="3A46326F" w14:textId="77777777" w:rsidR="00DE64EC" w:rsidRPr="00DE64EC" w:rsidRDefault="00DE64EC" w:rsidP="00DE64EC">
      <w:pPr>
        <w:jc w:val="both"/>
        <w:rPr>
          <w:sz w:val="28"/>
          <w:szCs w:val="28"/>
        </w:rPr>
      </w:pPr>
      <w:r w:rsidRPr="00DE64EC">
        <w:rPr>
          <w:sz w:val="28"/>
          <w:szCs w:val="28"/>
        </w:rPr>
        <w:t>So how would you define that sort of you who you want to be? So, if you woke up in the morning and, a solution focused question here, woke up in the morning, a miracle had happened overnight and no-one obviously told you because it's a surprise and you woke up in the morning and you are now that confident person, no-one's told you. So, the first you know about it is when you're in the car or when you are going to a networking thing or when you're giving a talk.</w:t>
      </w:r>
    </w:p>
    <w:p w14:paraId="3209995A" w14:textId="77777777" w:rsidR="00DE64EC" w:rsidRPr="00DE64EC" w:rsidRDefault="00DE64EC" w:rsidP="00DE64EC">
      <w:pPr>
        <w:jc w:val="both"/>
        <w:rPr>
          <w:sz w:val="28"/>
          <w:szCs w:val="28"/>
        </w:rPr>
      </w:pPr>
    </w:p>
    <w:p w14:paraId="354CE10C" w14:textId="77777777" w:rsidR="00DE64EC" w:rsidRPr="00DE64EC" w:rsidRDefault="00DE64EC" w:rsidP="00DE64EC">
      <w:pPr>
        <w:jc w:val="both"/>
        <w:rPr>
          <w:sz w:val="28"/>
          <w:szCs w:val="28"/>
        </w:rPr>
      </w:pPr>
      <w:r w:rsidRPr="00DE64EC">
        <w:rPr>
          <w:sz w:val="28"/>
          <w:szCs w:val="28"/>
        </w:rPr>
        <w:t>The miracle question, from solution focused therapy, is a helpful question to ask to have a client explore and absorb themselves in experiencing a specific way of being in the future in the here-and-now.</w:t>
      </w:r>
    </w:p>
    <w:p w14:paraId="61624A8C" w14:textId="77777777" w:rsidR="00DE64EC" w:rsidRPr="00DE64EC" w:rsidRDefault="00DE64EC" w:rsidP="00DE64EC">
      <w:pPr>
        <w:jc w:val="both"/>
        <w:rPr>
          <w:sz w:val="28"/>
          <w:szCs w:val="28"/>
        </w:rPr>
      </w:pPr>
    </w:p>
    <w:p w14:paraId="12D2B7C0" w14:textId="77777777" w:rsidR="00DE64EC" w:rsidRPr="00DE64EC" w:rsidRDefault="00DE64EC" w:rsidP="00DE64EC">
      <w:pPr>
        <w:jc w:val="both"/>
        <w:rPr>
          <w:sz w:val="28"/>
          <w:szCs w:val="28"/>
        </w:rPr>
      </w:pPr>
      <w:r w:rsidRPr="00DE64EC">
        <w:rPr>
          <w:sz w:val="28"/>
          <w:szCs w:val="28"/>
        </w:rPr>
        <w:t>C: Obviously I want to be the same person. I wouldn't want to come across as cocky, but maybe knowledgeable about my subject without being dull, and so people coming away knowing what, so in that networking case, what I do, what I can do, and remembering me.</w:t>
      </w:r>
    </w:p>
    <w:p w14:paraId="38E000E4" w14:textId="77777777" w:rsidR="00DE64EC" w:rsidRPr="00DE64EC" w:rsidRDefault="00DE64EC" w:rsidP="00DE64EC">
      <w:pPr>
        <w:jc w:val="both"/>
        <w:rPr>
          <w:sz w:val="28"/>
          <w:szCs w:val="28"/>
        </w:rPr>
      </w:pPr>
      <w:r w:rsidRPr="00DE64EC">
        <w:rPr>
          <w:sz w:val="28"/>
          <w:szCs w:val="28"/>
        </w:rPr>
        <w:t>D: Wear a silly hat, if you want to be remembered, stand out. Sean's very good at doing that, not with silly hats, but I'm surprised he isn't wearing his shirt today. Something else that you'll read on there later some questions I ask, what would be like a short word or phrase that would sum up who you'd want to be?</w:t>
      </w:r>
    </w:p>
    <w:p w14:paraId="048EF0E4" w14:textId="77777777" w:rsidR="00DE64EC" w:rsidRPr="00DE64EC" w:rsidRDefault="00DE64EC" w:rsidP="00DE64EC">
      <w:pPr>
        <w:jc w:val="both"/>
        <w:rPr>
          <w:sz w:val="28"/>
          <w:szCs w:val="28"/>
        </w:rPr>
      </w:pPr>
      <w:r w:rsidRPr="00DE64EC">
        <w:rPr>
          <w:sz w:val="28"/>
          <w:szCs w:val="28"/>
        </w:rPr>
        <w:t xml:space="preserve">But that sort of depends on what the issue is that someone's working on. So, if it's someone trying to achieve something rather than working on a problem, sometimes it's quite nice to give yourself almost like a tagline or a catchphrase </w:t>
      </w:r>
      <w:r w:rsidRPr="00DE64EC">
        <w:rPr>
          <w:sz w:val="28"/>
          <w:szCs w:val="28"/>
        </w:rPr>
        <w:lastRenderedPageBreak/>
        <w:t>of this is who I am, because then it gives you something to almost believe in yourself by, businesses do it a lot. They give themselves a tagline that sums up hopefully the meaning of that business. As I say, Jamie's thing is ‘happy, healthy, helpful’.  It is a really easy, really quick, simple tagline of, this is who I am, this is what I do, this is how I live my life. And so sometimes it's quite nice to have something short and catchy, but obviously for confidence, I'm not going to do that right now.</w:t>
      </w:r>
    </w:p>
    <w:p w14:paraId="7ABC07EF" w14:textId="77777777" w:rsidR="00DE64EC" w:rsidRPr="00DE64EC" w:rsidRDefault="00DE64EC" w:rsidP="00DE64EC">
      <w:pPr>
        <w:jc w:val="both"/>
        <w:rPr>
          <w:sz w:val="28"/>
          <w:szCs w:val="28"/>
        </w:rPr>
      </w:pPr>
      <w:r w:rsidRPr="00DE64EC">
        <w:rPr>
          <w:sz w:val="28"/>
          <w:szCs w:val="28"/>
        </w:rPr>
        <w:t>But it is just one of those things that if someone can come up with it, I always remember happy, healthy, helpful when I think of Jamie because it is easy and catchy. And so just if you can get something like that, like this is who I am, this is how I summarise myself. So, what sort of thinking do you do currently? Say you are in a networking situation.</w:t>
      </w:r>
    </w:p>
    <w:p w14:paraId="1A894301" w14:textId="77777777" w:rsidR="00DE64EC" w:rsidRPr="00DE64EC" w:rsidRDefault="00DE64EC" w:rsidP="00DE64EC">
      <w:pPr>
        <w:jc w:val="both"/>
        <w:rPr>
          <w:sz w:val="28"/>
          <w:szCs w:val="28"/>
        </w:rPr>
      </w:pPr>
    </w:p>
    <w:p w14:paraId="1EDC357D" w14:textId="77777777" w:rsidR="00DE64EC" w:rsidRPr="00DE64EC" w:rsidRDefault="00DE64EC" w:rsidP="00DE64EC">
      <w:pPr>
        <w:jc w:val="both"/>
        <w:rPr>
          <w:sz w:val="28"/>
          <w:szCs w:val="28"/>
        </w:rPr>
      </w:pPr>
      <w:r w:rsidRPr="00DE64EC">
        <w:rPr>
          <w:sz w:val="28"/>
          <w:szCs w:val="28"/>
        </w:rPr>
        <w:t xml:space="preserve">I take a moment to educate the audience and the subject, who is also here to learn. This is something different between a pure session held privately with a client and someone from an audience of students who is volunteering to be a subject, but who also is there to learn. </w:t>
      </w:r>
    </w:p>
    <w:p w14:paraId="00FCB1C3" w14:textId="77777777" w:rsidR="00DE64EC" w:rsidRPr="00DE64EC" w:rsidRDefault="00DE64EC" w:rsidP="00DE64EC">
      <w:pPr>
        <w:jc w:val="both"/>
        <w:rPr>
          <w:sz w:val="28"/>
          <w:szCs w:val="28"/>
        </w:rPr>
      </w:pPr>
      <w:r w:rsidRPr="00DE64EC">
        <w:rPr>
          <w:sz w:val="28"/>
          <w:szCs w:val="28"/>
        </w:rPr>
        <w:t xml:space="preserve">The trainer takes on two roles, one of working with the client and making sure they are the most important person in the room during the demonstration and that you are doing the best you can to help them, while also making sure to cover what needs to be demonstrated for them and the audience that the audience will be doing after the demonstration, and the other role is remaining a trainer, interspersing educational comments for the audience and the volunteer, especially if you deviate from what you are going to be expecting them to do. </w:t>
      </w:r>
    </w:p>
    <w:p w14:paraId="793C45E6" w14:textId="77777777" w:rsidR="00DE64EC" w:rsidRPr="00DE64EC" w:rsidRDefault="00DE64EC" w:rsidP="00DE64EC">
      <w:pPr>
        <w:jc w:val="both"/>
        <w:rPr>
          <w:sz w:val="28"/>
          <w:szCs w:val="28"/>
        </w:rPr>
      </w:pPr>
      <w:r w:rsidRPr="00DE64EC">
        <w:rPr>
          <w:sz w:val="28"/>
          <w:szCs w:val="28"/>
        </w:rPr>
        <w:t>Something a trainer can also do though is to utilise the fact that you have an audience, so sometimes you may say things to the audience which are designed for the volunteer, where you want to indirectly communicate something to them while appearing to be actually communicating something with the audience.</w:t>
      </w:r>
    </w:p>
    <w:p w14:paraId="18529460" w14:textId="77777777" w:rsidR="00DE64EC" w:rsidRPr="00DE64EC" w:rsidRDefault="00DE64EC" w:rsidP="00DE64EC">
      <w:pPr>
        <w:jc w:val="both"/>
        <w:rPr>
          <w:sz w:val="28"/>
          <w:szCs w:val="28"/>
        </w:rPr>
      </w:pPr>
    </w:p>
    <w:p w14:paraId="3312E3A5" w14:textId="77777777" w:rsidR="00DE64EC" w:rsidRPr="00DE64EC" w:rsidRDefault="00DE64EC" w:rsidP="00DE64EC">
      <w:pPr>
        <w:jc w:val="both"/>
        <w:rPr>
          <w:sz w:val="28"/>
          <w:szCs w:val="28"/>
        </w:rPr>
      </w:pPr>
      <w:r w:rsidRPr="00DE64EC">
        <w:rPr>
          <w:sz w:val="28"/>
          <w:szCs w:val="28"/>
        </w:rPr>
        <w:t xml:space="preserve">C: I never put myself in one, partially for that reason. </w:t>
      </w:r>
    </w:p>
    <w:p w14:paraId="76B3F054" w14:textId="77777777" w:rsidR="00DE64EC" w:rsidRPr="00DE64EC" w:rsidRDefault="00DE64EC" w:rsidP="00DE64EC">
      <w:pPr>
        <w:jc w:val="both"/>
        <w:rPr>
          <w:sz w:val="28"/>
          <w:szCs w:val="28"/>
        </w:rPr>
      </w:pPr>
      <w:r w:rsidRPr="00DE64EC">
        <w:rPr>
          <w:sz w:val="28"/>
          <w:szCs w:val="28"/>
        </w:rPr>
        <w:t xml:space="preserve">D: Yep. Giving a talk or anything. Say you are going in to do that. What kind of thinking happens currently? </w:t>
      </w:r>
    </w:p>
    <w:p w14:paraId="7017B9FA" w14:textId="77777777" w:rsidR="00DE64EC" w:rsidRPr="00DE64EC" w:rsidRDefault="00DE64EC" w:rsidP="00DE64EC">
      <w:pPr>
        <w:jc w:val="both"/>
        <w:rPr>
          <w:sz w:val="28"/>
          <w:szCs w:val="28"/>
        </w:rPr>
      </w:pPr>
      <w:r w:rsidRPr="00DE64EC">
        <w:rPr>
          <w:sz w:val="28"/>
          <w:szCs w:val="28"/>
        </w:rPr>
        <w:lastRenderedPageBreak/>
        <w:t xml:space="preserve">C: I've not, in any case, I haven't really put myself in those situations. For example, like you did when I met you, I could have, I've been going for years, I could have stood up there and talked but I chose not to and I could have got a lot of clients from that room, couldn't I? And the person that runs that meeting knows what I do. But no, I just haven't done it because I haven't wanted to stand there.  And I do admire, like even when she stands there and talks every time. I think you know that, that's really impressive. You can stand in front of, I don’t know how many people were there that night. A hundred, 150. That would never even cross my mind to attempt that. So yeah. </w:t>
      </w:r>
    </w:p>
    <w:p w14:paraId="5946A893" w14:textId="77777777" w:rsidR="00DE64EC" w:rsidRPr="00DE64EC" w:rsidRDefault="00DE64EC" w:rsidP="00DE64EC">
      <w:pPr>
        <w:jc w:val="both"/>
        <w:rPr>
          <w:sz w:val="28"/>
          <w:szCs w:val="28"/>
        </w:rPr>
      </w:pPr>
      <w:r w:rsidRPr="00DE64EC">
        <w:rPr>
          <w:sz w:val="28"/>
          <w:szCs w:val="28"/>
        </w:rPr>
        <w:t xml:space="preserve">D: So, I was thinking a similar thing. But then I just think, my way of looking at all these things, so when I give something like this or when there's rooms full of lots and lots of people, it makes no real difference to me. I think there's been one exception where for some reason my mind went blank and that was in a school with about a thousand people in the room, and students were getting up and doing all the talking. And then at the last minute, I was busy doing some parenting thing, talking about parenting and stuff, just at a desk, and so it was nothing major, and then someone just said, “oh, Dan, would you like to come up and give a talk?” </w:t>
      </w:r>
    </w:p>
    <w:p w14:paraId="06BDF9E1" w14:textId="77777777" w:rsidR="00DE64EC" w:rsidRPr="00DE64EC" w:rsidRDefault="00DE64EC" w:rsidP="00DE64EC">
      <w:pPr>
        <w:jc w:val="both"/>
        <w:rPr>
          <w:sz w:val="28"/>
          <w:szCs w:val="28"/>
        </w:rPr>
      </w:pPr>
      <w:r w:rsidRPr="00DE64EC">
        <w:rPr>
          <w:sz w:val="28"/>
          <w:szCs w:val="28"/>
        </w:rPr>
        <w:t>“No, not really.”</w:t>
      </w:r>
    </w:p>
    <w:p w14:paraId="4127E47C" w14:textId="77777777" w:rsidR="00DE64EC" w:rsidRPr="00DE64EC" w:rsidRDefault="00DE64EC" w:rsidP="00DE64EC">
      <w:pPr>
        <w:jc w:val="both"/>
        <w:rPr>
          <w:sz w:val="28"/>
          <w:szCs w:val="28"/>
        </w:rPr>
      </w:pPr>
      <w:r w:rsidRPr="00DE64EC">
        <w:rPr>
          <w:sz w:val="28"/>
          <w:szCs w:val="28"/>
        </w:rPr>
        <w:t>“Yeah. But we'd love you to.”</w:t>
      </w:r>
    </w:p>
    <w:p w14:paraId="32754848" w14:textId="77777777" w:rsidR="00DE64EC" w:rsidRPr="00DE64EC" w:rsidRDefault="00DE64EC" w:rsidP="00DE64EC">
      <w:pPr>
        <w:jc w:val="both"/>
        <w:rPr>
          <w:sz w:val="28"/>
          <w:szCs w:val="28"/>
        </w:rPr>
      </w:pPr>
      <w:r w:rsidRPr="00DE64EC">
        <w:rPr>
          <w:sz w:val="28"/>
          <w:szCs w:val="28"/>
        </w:rPr>
        <w:t>“Okay, then I'll come and do that.”</w:t>
      </w:r>
    </w:p>
    <w:p w14:paraId="5862C6D3" w14:textId="77777777" w:rsidR="00DE64EC" w:rsidRPr="00DE64EC" w:rsidRDefault="00DE64EC" w:rsidP="00DE64EC">
      <w:pPr>
        <w:jc w:val="both"/>
        <w:rPr>
          <w:sz w:val="28"/>
          <w:szCs w:val="28"/>
        </w:rPr>
      </w:pPr>
      <w:r w:rsidRPr="00DE64EC">
        <w:rPr>
          <w:sz w:val="28"/>
          <w:szCs w:val="28"/>
        </w:rPr>
        <w:t xml:space="preserve">And suddenly I was in front of a thousand people. Nothing prepared, no notes or anything. And that made me really uncomfortable because I suddenly thought, “actually, you know what I've got no idea what they want me to talk about. I've just said yes because they've said ‘we'd really love you to’”. So, I ended up just essentially saying how brave I thought the kids were that they got up and talked and that it's quite nerve-wracking and we are really proud of how well they're doing. But I just waffled because I really had no idea what to say because I had no notes or anything. I was just thrown in. Whereas I did Uncommon Knowledge's hypnotherapy diploma and Mark Tyrrell (one of the lead trainers for Uncommon Knowledge) said to me, “we're going to get you up. We're just going to get you up and you're going to have to do something in front of the audience. Are you happy to do it?” </w:t>
      </w:r>
    </w:p>
    <w:p w14:paraId="6072703B" w14:textId="77777777" w:rsidR="00DE64EC" w:rsidRPr="00DE64EC" w:rsidRDefault="00DE64EC" w:rsidP="00DE64EC">
      <w:pPr>
        <w:jc w:val="both"/>
        <w:rPr>
          <w:sz w:val="28"/>
          <w:szCs w:val="28"/>
        </w:rPr>
      </w:pPr>
      <w:r w:rsidRPr="00DE64EC">
        <w:rPr>
          <w:sz w:val="28"/>
          <w:szCs w:val="28"/>
        </w:rPr>
        <w:t xml:space="preserve">“Yeah, it's fine”. I had no problem with the idea there of, “I just want to get you up and you can do a hypnotic induction in front of everyone.” Fair enough, </w:t>
      </w:r>
      <w:r w:rsidRPr="00DE64EC">
        <w:rPr>
          <w:sz w:val="28"/>
          <w:szCs w:val="28"/>
        </w:rPr>
        <w:lastRenderedPageBreak/>
        <w:t>because that was a nice, clear, “just do a hypnotic induction”, whereas, “can you talk in front of this room full of people”, don’t know what about, or, it is a different context, but normally I just get that slight ‘it is a bit nerve-wracking’, but at the same time, if I know something, I'll talk about it. If I don't know it, I say I don't know it. I've no problem admitting my failures and admitting that I don't know things. I think people respect you more when you say you don't know something than when you try and blag it and make out that you do know it and they know you don't because of the way you've just come across.</w:t>
      </w:r>
    </w:p>
    <w:p w14:paraId="214870A3" w14:textId="77777777" w:rsidR="00DE64EC" w:rsidRPr="00DE64EC" w:rsidRDefault="00DE64EC" w:rsidP="00DE64EC">
      <w:pPr>
        <w:jc w:val="both"/>
        <w:rPr>
          <w:sz w:val="28"/>
          <w:szCs w:val="28"/>
        </w:rPr>
      </w:pPr>
    </w:p>
    <w:p w14:paraId="7315D196" w14:textId="77777777" w:rsidR="00DE64EC" w:rsidRPr="00DE64EC" w:rsidRDefault="00DE64EC" w:rsidP="00DE64EC">
      <w:pPr>
        <w:jc w:val="both"/>
        <w:rPr>
          <w:sz w:val="28"/>
          <w:szCs w:val="28"/>
        </w:rPr>
      </w:pPr>
      <w:r w:rsidRPr="00DE64EC">
        <w:rPr>
          <w:sz w:val="28"/>
          <w:szCs w:val="28"/>
        </w:rPr>
        <w:t>I explained these examples as a way of presenting some therapeutic information as well as continuing to normalise the idea of occasionally being nervous and trying to contextualise times when it is natural to be more nervous and when it is natural to be less nervous, as well as sharing about being comfortable with not getting everything right or not knowing everything and trying to expand the client’s thinking around this.</w:t>
      </w:r>
    </w:p>
    <w:p w14:paraId="2716666C" w14:textId="77777777" w:rsidR="00DE64EC" w:rsidRPr="00DE64EC" w:rsidRDefault="00DE64EC" w:rsidP="00DE64EC">
      <w:pPr>
        <w:jc w:val="both"/>
        <w:rPr>
          <w:sz w:val="28"/>
          <w:szCs w:val="28"/>
        </w:rPr>
      </w:pPr>
    </w:p>
    <w:p w14:paraId="21640BB0" w14:textId="77777777" w:rsidR="00DE64EC" w:rsidRPr="00DE64EC" w:rsidRDefault="00DE64EC" w:rsidP="00DE64EC">
      <w:pPr>
        <w:jc w:val="both"/>
        <w:rPr>
          <w:sz w:val="28"/>
          <w:szCs w:val="28"/>
        </w:rPr>
      </w:pPr>
      <w:r w:rsidRPr="00DE64EC">
        <w:rPr>
          <w:sz w:val="28"/>
          <w:szCs w:val="28"/>
        </w:rPr>
        <w:t xml:space="preserve">C: I suppose in that situation you could say, but I can find out for you... </w:t>
      </w:r>
    </w:p>
    <w:p w14:paraId="1621193C" w14:textId="77777777" w:rsidR="00DE64EC" w:rsidRPr="00DE64EC" w:rsidRDefault="00DE64EC" w:rsidP="00DE64EC">
      <w:pPr>
        <w:jc w:val="both"/>
        <w:rPr>
          <w:sz w:val="28"/>
          <w:szCs w:val="28"/>
        </w:rPr>
      </w:pPr>
      <w:r w:rsidRPr="00DE64EC">
        <w:rPr>
          <w:sz w:val="28"/>
          <w:szCs w:val="28"/>
        </w:rPr>
        <w:t xml:space="preserve">D: Yeah. Or just tell them where they can find out or whatever. So, at that thing there, I turned up late because I was getting a lift over and I think we got lost or something. And, so I'd walked in pretty much when it was due to start, although I think we didn't actually start for a while after I'd arrived. The fact was we turned up with me just turning up with everyone already there. Whereas obviously I quite like to turn up before people and see people coming in because it doesn't feel so threatening when you turn up first and then the room gradually fills up and so the first row of people, you've nodded with or something. They're there, you are there, it's fine. And then gradually people fill up. It's nice and comfortable. Whereas when you walk in and it's “oh, there's 150 people in this room, that's great, let's try and talk in front of them all”. It's a bit more nerve-wracking but it sounds like the sort of talking that you do to yourself or the kind of thoughts you have now are stopping you from even going there. </w:t>
      </w:r>
    </w:p>
    <w:p w14:paraId="0ED1D26A" w14:textId="77777777" w:rsidR="00DE64EC" w:rsidRPr="00DE64EC" w:rsidRDefault="00DE64EC" w:rsidP="00DE64EC">
      <w:pPr>
        <w:jc w:val="both"/>
        <w:rPr>
          <w:sz w:val="28"/>
          <w:szCs w:val="28"/>
        </w:rPr>
      </w:pPr>
      <w:r w:rsidRPr="00DE64EC">
        <w:rPr>
          <w:sz w:val="28"/>
          <w:szCs w:val="28"/>
        </w:rPr>
        <w:t>C: Yeah.  And the same with driving. Yeah. I just don't do it unless I know, somewhere I've been before, I know where I'm going.</w:t>
      </w:r>
    </w:p>
    <w:p w14:paraId="2281E827" w14:textId="77777777" w:rsidR="00DE64EC" w:rsidRPr="00DE64EC" w:rsidRDefault="00DE64EC" w:rsidP="00DE64EC">
      <w:pPr>
        <w:jc w:val="both"/>
        <w:rPr>
          <w:sz w:val="28"/>
          <w:szCs w:val="28"/>
        </w:rPr>
      </w:pPr>
      <w:r w:rsidRPr="00DE64EC">
        <w:rPr>
          <w:sz w:val="28"/>
          <w:szCs w:val="28"/>
        </w:rPr>
        <w:lastRenderedPageBreak/>
        <w:t>D: So, what sort of thinking do you think would be more helpful? So, let's say you woke up in the morning and you are going to set off on a journey somewhere you've never been before.</w:t>
      </w:r>
    </w:p>
    <w:p w14:paraId="6CB3EA1F" w14:textId="77777777" w:rsidR="00DE64EC" w:rsidRPr="00DE64EC" w:rsidRDefault="00DE64EC" w:rsidP="00DE64EC">
      <w:pPr>
        <w:jc w:val="both"/>
        <w:rPr>
          <w:sz w:val="28"/>
          <w:szCs w:val="28"/>
        </w:rPr>
      </w:pPr>
      <w:r w:rsidRPr="00DE64EC">
        <w:rPr>
          <w:sz w:val="28"/>
          <w:szCs w:val="28"/>
        </w:rPr>
        <w:t>C: What would I like to think? I'd just like to get myself ready. Obviously, I've worked out the route or whatever, and not really given too much consideration to the facts of what I'm about to do. Just get in the car and go, you have some rough idea of what time you need to leave and allowing for traffic and whatever. So yeah, I'd just like to just do it without giving it an awful lot of thought, confident drivers.</w:t>
      </w:r>
    </w:p>
    <w:p w14:paraId="4D298BD1" w14:textId="77777777" w:rsidR="00DE64EC" w:rsidRPr="00DE64EC" w:rsidRDefault="00DE64EC" w:rsidP="00DE64EC">
      <w:pPr>
        <w:jc w:val="both"/>
        <w:rPr>
          <w:sz w:val="28"/>
          <w:szCs w:val="28"/>
        </w:rPr>
      </w:pPr>
      <w:r w:rsidRPr="00DE64EC">
        <w:rPr>
          <w:sz w:val="28"/>
          <w:szCs w:val="28"/>
        </w:rPr>
        <w:t xml:space="preserve">D: And the same with standing in front of a group or networking. So, if you're about to head out of home and go to a networking event or a talk? </w:t>
      </w:r>
    </w:p>
    <w:p w14:paraId="4DE5A1C6" w14:textId="77777777" w:rsidR="00DE64EC" w:rsidRPr="00DE64EC" w:rsidRDefault="00DE64EC" w:rsidP="00DE64EC">
      <w:pPr>
        <w:jc w:val="both"/>
        <w:rPr>
          <w:sz w:val="28"/>
          <w:szCs w:val="28"/>
        </w:rPr>
      </w:pPr>
      <w:r w:rsidRPr="00DE64EC">
        <w:rPr>
          <w:sz w:val="28"/>
          <w:szCs w:val="28"/>
        </w:rPr>
        <w:t xml:space="preserve">C: I think, in that case, you would've had to put in a lot more preparation to know exactly what you want to say and maybe have some idea of any questions that might be asked. So, it would require more preparation and obviously I take my notes with me to go off of, I don't have to feel 100% happy about it, but without the panic. </w:t>
      </w:r>
    </w:p>
    <w:p w14:paraId="7D7C0264" w14:textId="77777777" w:rsidR="00DE64EC" w:rsidRPr="00DE64EC" w:rsidRDefault="00DE64EC" w:rsidP="00DE64EC">
      <w:pPr>
        <w:jc w:val="both"/>
        <w:rPr>
          <w:sz w:val="28"/>
          <w:szCs w:val="28"/>
        </w:rPr>
      </w:pPr>
      <w:r w:rsidRPr="00DE64EC">
        <w:rPr>
          <w:sz w:val="28"/>
          <w:szCs w:val="28"/>
        </w:rPr>
        <w:t>D: And I think notes are always an interesting one. Apart from this here (I show some paper with minimal notes), I don't have notes for anything I'm doing here. I prefer not to have notes. Maybe just bullet points, “I want to talk about this, and this.”</w:t>
      </w:r>
    </w:p>
    <w:p w14:paraId="1974B1E3" w14:textId="77777777" w:rsidR="00DE64EC" w:rsidRPr="00DE64EC" w:rsidRDefault="00DE64EC" w:rsidP="00DE64EC">
      <w:pPr>
        <w:jc w:val="both"/>
        <w:rPr>
          <w:sz w:val="28"/>
          <w:szCs w:val="28"/>
        </w:rPr>
      </w:pPr>
      <w:r w:rsidRPr="00DE64EC">
        <w:rPr>
          <w:sz w:val="28"/>
          <w:szCs w:val="28"/>
        </w:rPr>
        <w:t xml:space="preserve">C: Yeah. I don't have a very good memory though, so I would need prompting. </w:t>
      </w:r>
    </w:p>
    <w:p w14:paraId="2CD9192C" w14:textId="77777777" w:rsidR="00DE64EC" w:rsidRPr="00DE64EC" w:rsidRDefault="00DE64EC" w:rsidP="00DE64EC">
      <w:pPr>
        <w:jc w:val="both"/>
        <w:rPr>
          <w:sz w:val="28"/>
          <w:szCs w:val="28"/>
        </w:rPr>
      </w:pPr>
      <w:r w:rsidRPr="00DE64EC">
        <w:rPr>
          <w:sz w:val="28"/>
          <w:szCs w:val="28"/>
        </w:rPr>
        <w:t xml:space="preserve">D: No. And that's why I have bullet points and timings next to the bullet points just to bring myself back. So, I gave a series of meditation talks just a couple of months ago. And I just had a couple of bullet points of, I want to talk about this. I want to talk about how meditation helped me with Asperger's and I want to talk about that and that. So, I just had a couple of simple bullet points and a couple of ‘right, it's got my bit of talking has to take, say half an hour’. So, I broke it down. ‘That will take that long’ and as long as I hit those targets it doesn’t matter what goes on around it. </w:t>
      </w:r>
    </w:p>
    <w:p w14:paraId="1FA7804F" w14:textId="77777777" w:rsidR="00DE64EC" w:rsidRPr="00DE64EC" w:rsidRDefault="00DE64EC" w:rsidP="00DE64EC">
      <w:pPr>
        <w:jc w:val="both"/>
        <w:rPr>
          <w:sz w:val="28"/>
          <w:szCs w:val="28"/>
        </w:rPr>
      </w:pPr>
      <w:r w:rsidRPr="00DE64EC">
        <w:rPr>
          <w:sz w:val="28"/>
          <w:szCs w:val="28"/>
        </w:rPr>
        <w:t xml:space="preserve">In the old days I used to try and structure things and write essentially a script of what I'm going to say and the trouble with doing that. And part of that, I used to go to Toastmasters, to look at trying to improve public speaking, and part of that was you write what you are going to say, and then you give your talk with this nicely configured speech. </w:t>
      </w:r>
    </w:p>
    <w:p w14:paraId="77F20993" w14:textId="77777777" w:rsidR="00DE64EC" w:rsidRPr="00DE64EC" w:rsidRDefault="00DE64EC" w:rsidP="00DE64EC">
      <w:pPr>
        <w:jc w:val="both"/>
        <w:rPr>
          <w:sz w:val="28"/>
          <w:szCs w:val="28"/>
        </w:rPr>
      </w:pPr>
      <w:r w:rsidRPr="00DE64EC">
        <w:rPr>
          <w:sz w:val="28"/>
          <w:szCs w:val="28"/>
        </w:rPr>
        <w:lastRenderedPageBreak/>
        <w:t>The difficulty with that is that then if you lose your place, say you've just glanced up, you're looking around because you obviously don't want to stare at a bit of paper all day. So, you glance up and you're looking around and you're making a bit of eye contact and stuff, trying to make everyone feel like you're all together. You look back at the page and think I've just got words on this page and I have no idea where I'm at. So now you start falling over yourself because you think, I don’t know where I was, but I've got to keep talking. So, part of you thinks, ‘okay, just pause, find where I am and then start again from that point’.</w:t>
      </w:r>
    </w:p>
    <w:p w14:paraId="1B66330F" w14:textId="77777777" w:rsidR="00DE64EC" w:rsidRPr="00DE64EC" w:rsidRDefault="00DE64EC" w:rsidP="00DE64EC">
      <w:pPr>
        <w:jc w:val="both"/>
        <w:rPr>
          <w:sz w:val="28"/>
          <w:szCs w:val="28"/>
        </w:rPr>
      </w:pPr>
      <w:r w:rsidRPr="00DE64EC">
        <w:rPr>
          <w:sz w:val="28"/>
          <w:szCs w:val="28"/>
        </w:rPr>
        <w:t>And I had that on my wedding day when I gave my speech that I over-prepared had too many words on my page and so lost my place easily. And so decided to just throw it away, just, you know, it's not even worth trying to find it. I know roughly what I need to say. But I do find that an interesting one, the idea of how many notes, and I think that everyone's got their personal preference.</w:t>
      </w:r>
    </w:p>
    <w:p w14:paraId="3AC1743B" w14:textId="77777777" w:rsidR="00DE64EC" w:rsidRPr="00DE64EC" w:rsidRDefault="00DE64EC" w:rsidP="00DE64EC">
      <w:pPr>
        <w:jc w:val="both"/>
        <w:rPr>
          <w:sz w:val="28"/>
          <w:szCs w:val="28"/>
        </w:rPr>
      </w:pPr>
      <w:r w:rsidRPr="00DE64EC">
        <w:rPr>
          <w:sz w:val="28"/>
          <w:szCs w:val="28"/>
        </w:rPr>
        <w:t xml:space="preserve">Some people are good at following notes. I think it's the same with PowerPoints, if you do presentations with PowerPoints, some people like PowerPoints with loads and loads of notes on them, but then that's boring for the audience. Others are very good, there's someone from Littlehampton Academy, he's brilliant at doing his PowerPoint presentations. He literally just has a picture for each slide. And he'll tell a story based on that picture and he'll talk about it, and then he'll just change the slide and then the next picture will be an evocative kind of picture. And he'll just tell something around that. And his talks are engaging and they're brilliant. And so, it's trying to aim, I think, more for that, ideally. But then you’ve got to think of yourself as well and what your personal style is. So, if you're a bullet point person, have bullet points. </w:t>
      </w:r>
    </w:p>
    <w:p w14:paraId="2A94D49A" w14:textId="77777777" w:rsidR="00DE64EC" w:rsidRPr="00DE64EC" w:rsidRDefault="00DE64EC" w:rsidP="00DE64EC">
      <w:pPr>
        <w:jc w:val="both"/>
        <w:rPr>
          <w:sz w:val="28"/>
          <w:szCs w:val="28"/>
        </w:rPr>
      </w:pPr>
    </w:p>
    <w:p w14:paraId="2AACD144" w14:textId="77777777" w:rsidR="00DE64EC" w:rsidRPr="00DE64EC" w:rsidRDefault="00DE64EC" w:rsidP="00DE64EC">
      <w:pPr>
        <w:jc w:val="both"/>
        <w:rPr>
          <w:sz w:val="28"/>
          <w:szCs w:val="28"/>
        </w:rPr>
      </w:pPr>
      <w:r w:rsidRPr="00DE64EC">
        <w:rPr>
          <w:sz w:val="28"/>
          <w:szCs w:val="28"/>
        </w:rPr>
        <w:t>I felt that it could be helpful to share some education around using notes vs not using notes, and using bullet points. Also around presenting approaches and handling when you lose your place while presenting.</w:t>
      </w:r>
    </w:p>
    <w:p w14:paraId="42E4F5D2" w14:textId="77777777" w:rsidR="00DE64EC" w:rsidRPr="00DE64EC" w:rsidRDefault="00DE64EC" w:rsidP="00DE64EC">
      <w:pPr>
        <w:jc w:val="both"/>
        <w:rPr>
          <w:sz w:val="28"/>
          <w:szCs w:val="28"/>
        </w:rPr>
      </w:pPr>
    </w:p>
    <w:p w14:paraId="64B74424" w14:textId="77777777" w:rsidR="00DE64EC" w:rsidRPr="00DE64EC" w:rsidRDefault="00DE64EC" w:rsidP="00DE64EC">
      <w:pPr>
        <w:jc w:val="both"/>
        <w:rPr>
          <w:sz w:val="28"/>
          <w:szCs w:val="28"/>
        </w:rPr>
      </w:pPr>
      <w:r w:rsidRPr="00DE64EC">
        <w:rPr>
          <w:sz w:val="28"/>
          <w:szCs w:val="28"/>
        </w:rPr>
        <w:t>C: I think reading a complete script probably doesn't come across as natural sounding.</w:t>
      </w:r>
    </w:p>
    <w:p w14:paraId="65BE0486" w14:textId="77777777" w:rsidR="00DE64EC" w:rsidRPr="00DE64EC" w:rsidRDefault="00DE64EC" w:rsidP="00DE64EC">
      <w:pPr>
        <w:jc w:val="both"/>
        <w:rPr>
          <w:sz w:val="28"/>
          <w:szCs w:val="28"/>
        </w:rPr>
      </w:pPr>
      <w:r w:rsidRPr="00DE64EC">
        <w:rPr>
          <w:sz w:val="28"/>
          <w:szCs w:val="28"/>
        </w:rPr>
        <w:t xml:space="preserve">D: It doesn't for most people. Again, like when I write hypnotherapy script, I often say them first and then write what I said so that it hopefully comes across with my words that are natural words, even if it's not linguistically a hundred </w:t>
      </w:r>
      <w:r w:rsidRPr="00DE64EC">
        <w:rPr>
          <w:sz w:val="28"/>
          <w:szCs w:val="28"/>
        </w:rPr>
        <w:lastRenderedPageBreak/>
        <w:t xml:space="preserve">percent correct. Because writing that's a hundred percent correct linguistically doesn't necessarily translate to sounding like natural speech when you then come to say it. So, it's getting that balance. So, what about your environment? Does that help or hinder? When you get in the car when you're travelling somewhere. Do you have lots of distractions? Do you have music blaring? </w:t>
      </w:r>
    </w:p>
    <w:p w14:paraId="45C074A7" w14:textId="77777777" w:rsidR="00DE64EC" w:rsidRPr="00DE64EC" w:rsidRDefault="00DE64EC" w:rsidP="00DE64EC">
      <w:pPr>
        <w:jc w:val="both"/>
        <w:rPr>
          <w:sz w:val="28"/>
          <w:szCs w:val="28"/>
        </w:rPr>
      </w:pPr>
    </w:p>
    <w:p w14:paraId="0347FAB2" w14:textId="77777777" w:rsidR="00DE64EC" w:rsidRPr="00DE64EC" w:rsidRDefault="00DE64EC" w:rsidP="00DE64EC">
      <w:pPr>
        <w:jc w:val="both"/>
        <w:rPr>
          <w:sz w:val="28"/>
          <w:szCs w:val="28"/>
        </w:rPr>
      </w:pPr>
      <w:r w:rsidRPr="00DE64EC">
        <w:rPr>
          <w:sz w:val="28"/>
          <w:szCs w:val="28"/>
        </w:rPr>
        <w:t>I now progress on to the next stage focusing on the client’s environment as it currently is and the preferred environment.</w:t>
      </w:r>
    </w:p>
    <w:p w14:paraId="7B6931D6" w14:textId="77777777" w:rsidR="00DE64EC" w:rsidRPr="00DE64EC" w:rsidRDefault="00DE64EC" w:rsidP="00DE64EC">
      <w:pPr>
        <w:jc w:val="both"/>
        <w:rPr>
          <w:sz w:val="28"/>
          <w:szCs w:val="28"/>
        </w:rPr>
      </w:pPr>
    </w:p>
    <w:p w14:paraId="0DA9E146" w14:textId="77777777" w:rsidR="00DE64EC" w:rsidRPr="00DE64EC" w:rsidRDefault="00DE64EC" w:rsidP="00DE64EC">
      <w:pPr>
        <w:jc w:val="both"/>
        <w:rPr>
          <w:sz w:val="28"/>
          <w:szCs w:val="28"/>
        </w:rPr>
      </w:pPr>
      <w:r w:rsidRPr="00DE64EC">
        <w:rPr>
          <w:sz w:val="28"/>
          <w:szCs w:val="28"/>
        </w:rPr>
        <w:t>C: If I was on my own, I'd have music blaring. I'd find driving really boring if I haven't got any music going. Obviously if there's someone in the car, then they want to talk or it's too loud for them and or yeah. And if it's my daughter in the car, she'll start fiddling, pressing buttons and whatever. That's distracting.</w:t>
      </w:r>
    </w:p>
    <w:p w14:paraId="4933EEA8" w14:textId="77777777" w:rsidR="00DE64EC" w:rsidRPr="00DE64EC" w:rsidRDefault="00DE64EC" w:rsidP="00DE64EC">
      <w:pPr>
        <w:jc w:val="both"/>
        <w:rPr>
          <w:sz w:val="28"/>
          <w:szCs w:val="28"/>
        </w:rPr>
      </w:pPr>
      <w:r w:rsidRPr="00DE64EC">
        <w:rPr>
          <w:sz w:val="28"/>
          <w:szCs w:val="28"/>
        </w:rPr>
        <w:t xml:space="preserve">D: If you were travelling somewhere a long way and needed sat nav and stuff like that, would you be able to have an environment that's conducive to being confident? Because it sounds like some of that distraction would obviously knock confidence. Because you're going to miss things. </w:t>
      </w:r>
    </w:p>
    <w:p w14:paraId="68576DA8" w14:textId="77777777" w:rsidR="00DE64EC" w:rsidRPr="00DE64EC" w:rsidRDefault="00DE64EC" w:rsidP="00DE64EC">
      <w:pPr>
        <w:jc w:val="both"/>
        <w:rPr>
          <w:sz w:val="28"/>
          <w:szCs w:val="28"/>
        </w:rPr>
      </w:pPr>
      <w:r w:rsidRPr="00DE64EC">
        <w:rPr>
          <w:sz w:val="28"/>
          <w:szCs w:val="28"/>
        </w:rPr>
        <w:t>C: I'd have to, yeah, I'd have to turn that music right down, wouldn't I? And so the sat nav voice would need to be louder to override the music.</w:t>
      </w:r>
    </w:p>
    <w:p w14:paraId="7D16C2EF" w14:textId="77777777" w:rsidR="00DE64EC" w:rsidRPr="00DE64EC" w:rsidRDefault="00DE64EC" w:rsidP="00DE64EC">
      <w:pPr>
        <w:jc w:val="both"/>
        <w:rPr>
          <w:sz w:val="28"/>
          <w:szCs w:val="28"/>
        </w:rPr>
      </w:pPr>
      <w:r w:rsidRPr="00DE64EC">
        <w:rPr>
          <w:sz w:val="28"/>
          <w:szCs w:val="28"/>
        </w:rPr>
        <w:t>D: Because again, as you say, there's nothing wrong with music and there's nothing wrong with chatting to somebody in the car, but it is having that balance between how much is okay and at what points in the journey do you say “can we just focus now?” Or even better “can you help me?” If there's someone with you, “can you keep track of directions you say, turn in just a minute or take the next exit.” What is sometimes helpful is to have that person. So, what sort of support networks do you have around you? What kind of things help you? Something I didn't mention there, which I'll bring into this. What kind of things, like if you were doing speaking, what kind of environment? Like I always have a water with me. What kind of things help you or do you think would help you if you've never done it?</w:t>
      </w:r>
    </w:p>
    <w:p w14:paraId="6D414328" w14:textId="77777777" w:rsidR="00DE64EC" w:rsidRPr="00DE64EC" w:rsidRDefault="00DE64EC" w:rsidP="00DE64EC">
      <w:pPr>
        <w:jc w:val="both"/>
        <w:rPr>
          <w:sz w:val="28"/>
          <w:szCs w:val="28"/>
        </w:rPr>
      </w:pPr>
      <w:r w:rsidRPr="00DE64EC">
        <w:rPr>
          <w:sz w:val="28"/>
          <w:szCs w:val="28"/>
        </w:rPr>
        <w:t xml:space="preserve">C: I suppose yes, you'd have to, if you're talking, you need water. Yeah, I'd need my prompts. Yeah. I suppose you make a decision whether you're going to stand or sit. Yes. You just have to put some thought into how it might work best. </w:t>
      </w:r>
    </w:p>
    <w:p w14:paraId="7BBA4AF1" w14:textId="77777777" w:rsidR="00DE64EC" w:rsidRPr="00DE64EC" w:rsidRDefault="00DE64EC" w:rsidP="00DE64EC">
      <w:pPr>
        <w:jc w:val="both"/>
        <w:rPr>
          <w:sz w:val="28"/>
          <w:szCs w:val="28"/>
        </w:rPr>
      </w:pPr>
      <w:r w:rsidRPr="00DE64EC">
        <w:rPr>
          <w:sz w:val="28"/>
          <w:szCs w:val="28"/>
        </w:rPr>
        <w:lastRenderedPageBreak/>
        <w:t>D: And likewise in the car. What about.  the support there, like how you've got it all set up in the car. You could have a friend with.</w:t>
      </w:r>
    </w:p>
    <w:p w14:paraId="34D9F1AB" w14:textId="77777777" w:rsidR="00DE64EC" w:rsidRPr="00DE64EC" w:rsidRDefault="00DE64EC" w:rsidP="00DE64EC">
      <w:pPr>
        <w:jc w:val="both"/>
        <w:rPr>
          <w:sz w:val="28"/>
          <w:szCs w:val="28"/>
        </w:rPr>
      </w:pPr>
      <w:r w:rsidRPr="00DE64EC">
        <w:rPr>
          <w:sz w:val="28"/>
          <w:szCs w:val="28"/>
        </w:rPr>
        <w:t xml:space="preserve">C: You can't always have that though. That would be better. Yeah, that would be better because yeah, you've got someone else to ask or did that just say whatever road sign. </w:t>
      </w:r>
    </w:p>
    <w:p w14:paraId="2818F92D" w14:textId="77777777" w:rsidR="00DE64EC" w:rsidRPr="00DE64EC" w:rsidRDefault="00DE64EC" w:rsidP="00DE64EC">
      <w:pPr>
        <w:jc w:val="both"/>
        <w:rPr>
          <w:sz w:val="28"/>
          <w:szCs w:val="28"/>
        </w:rPr>
      </w:pPr>
      <w:r w:rsidRPr="00DE64EC">
        <w:rPr>
          <w:sz w:val="28"/>
          <w:szCs w:val="28"/>
        </w:rPr>
        <w:t xml:space="preserve">D: You could have. Obviously, printouts of Google Maps or something where you've got your routes, marked up. You could even have; I love Street View. I think Street View, especially when I was doing a lot of home visits as work. Street View is brilliant to be able to actually see that last bit of route. As if I was really making that last bit of route. And you can obviously save some of them as images, as well, so that you can get an idea of, oh, when you are there, you can see that church there. Or when you're there you can see this. I remember when I was working in children's homes, one guy had to, my manager, had to go and pick up a child and they were told to turn left at the greenhouse and they hunted for a greenhouse and never saw a greenhouse and didn't realise it was a glasshouse that they were looking for. So sometimes, language can be vague and unhelpful. And what sort of, obviously you've got gadgets. So that's one of Jamie's things is he loves gadgets, I think. What sort of gadgets? So, for example, it could be like a pen or, what would help you to give public speaking or…  </w:t>
      </w:r>
    </w:p>
    <w:p w14:paraId="611BF4D5" w14:textId="77777777" w:rsidR="00DE64EC" w:rsidRPr="00DE64EC" w:rsidRDefault="00DE64EC" w:rsidP="00DE64EC">
      <w:pPr>
        <w:jc w:val="both"/>
        <w:rPr>
          <w:sz w:val="28"/>
          <w:szCs w:val="28"/>
        </w:rPr>
      </w:pPr>
      <w:r w:rsidRPr="00DE64EC">
        <w:rPr>
          <w:sz w:val="28"/>
          <w:szCs w:val="28"/>
        </w:rPr>
        <w:t>C: Yeah, so you'd have your notes. That would be one. Item, like you're saying, prepared. So, water. I don’t know, maybe you might want some, if you were going to stand, you probably want somewhere to rest it.</w:t>
      </w:r>
    </w:p>
    <w:p w14:paraId="088C8625" w14:textId="77777777" w:rsidR="00DE64EC" w:rsidRPr="00DE64EC" w:rsidRDefault="00DE64EC" w:rsidP="00DE64EC">
      <w:pPr>
        <w:jc w:val="both"/>
        <w:rPr>
          <w:sz w:val="28"/>
          <w:szCs w:val="28"/>
        </w:rPr>
      </w:pPr>
      <w:r w:rsidRPr="00DE64EC">
        <w:rPr>
          <w:sz w:val="28"/>
          <w:szCs w:val="28"/>
        </w:rPr>
        <w:t xml:space="preserve">D: That's always an interesting one. I've given talks at places where you've got a podium thing and it's do you stand behind it, which gives you a sense of protection. It makes you feel like there's something between me and them. You've then got something you can rest your notes on there. I think if it's on a wooden thing there, you do naturally stand talking to everyone, knowing you can just glance down. Whereas if it's in your hands, I think you naturally seem to follow your hands and you look down at your hands all the time rather than looking out to the audience, but then you feel you're separate, the separation that helps you relax is also the separation that stops you feeling connected to the audience. So, it is sometimes, it's nice to then stand beside it. So, it's trying to get that balance, I think. And obviously everyone has their own. Some people are brilliant at presenting and can do it from behind something. </w:t>
      </w:r>
    </w:p>
    <w:p w14:paraId="1202E919" w14:textId="77777777" w:rsidR="00DE64EC" w:rsidRPr="00DE64EC" w:rsidRDefault="00DE64EC" w:rsidP="00DE64EC">
      <w:pPr>
        <w:jc w:val="both"/>
        <w:rPr>
          <w:sz w:val="28"/>
          <w:szCs w:val="28"/>
        </w:rPr>
      </w:pPr>
      <w:r w:rsidRPr="00DE64EC">
        <w:rPr>
          <w:sz w:val="28"/>
          <w:szCs w:val="28"/>
        </w:rPr>
        <w:lastRenderedPageBreak/>
        <w:t>And as I think I did at the talk I gave; I sat on the back of the chair so that although I was standing so that people at the back of the room could see me, I was also sitting because sitting is a calming act. So, by sitting down about two inches lower than my height, at least I felt like I was sitting rather than standing. So, I felt more relaxed. And, your muscles are more relaxed when you're sitting. So having chairs obviously can be handy. So, I'm going to do a hypnosis bit. Everyone can have these notes later. So, let's do some hypnosis. I'm tempted to do a rapid induction on you, just because normally I don't do rapid inductions because I pretty much don't see a need for an induction. I just normally get on with it and people go with the process and get more absorbed and deeper as the process goes on. There seems no point doing an induction full stop. But if we are going to do an induction just because there's a camera on us…</w:t>
      </w:r>
    </w:p>
    <w:p w14:paraId="14B52BA4" w14:textId="77777777" w:rsidR="00DE64EC" w:rsidRPr="00DE64EC" w:rsidRDefault="00DE64EC" w:rsidP="00DE64EC">
      <w:pPr>
        <w:jc w:val="both"/>
        <w:rPr>
          <w:sz w:val="28"/>
          <w:szCs w:val="28"/>
        </w:rPr>
      </w:pPr>
      <w:r w:rsidRPr="00DE64EC">
        <w:rPr>
          <w:sz w:val="28"/>
          <w:szCs w:val="28"/>
        </w:rPr>
        <w:t>C: Just reminded me…</w:t>
      </w:r>
    </w:p>
    <w:p w14:paraId="0557F7F7" w14:textId="77777777" w:rsidR="00DE64EC" w:rsidRPr="00DE64EC" w:rsidRDefault="00DE64EC" w:rsidP="00DE64EC">
      <w:pPr>
        <w:jc w:val="both"/>
        <w:rPr>
          <w:sz w:val="28"/>
          <w:szCs w:val="28"/>
        </w:rPr>
      </w:pPr>
      <w:r w:rsidRPr="00DE64EC">
        <w:rPr>
          <w:sz w:val="28"/>
          <w:szCs w:val="28"/>
        </w:rPr>
        <w:t xml:space="preserve">D: That can be a very good induction “remember, there's a camera on you.” People get ‘deer in the headlights’ kind of thing, and it works brilliantly. So, if you're comfortable pushing down on my hand, push down on my hand, push harder and harder, keep pushing harder and harder and harder, keep pushing harder and harder, keep pushing harder, and sleep (clicking fingers at the same time). That's it. Relaxing deeper and deeper all the way down. That's it. And as you relax deeper and deeper into hypnosis so you can hear my voice and as you listen to my voice in the background so you can begin to make some changes on an unconscious level on that deep, instinctive level. You can begin to help yourself to feel calm and confident in a whole variety of different situations, and in a moment, you'll be able to have an opportunity to imagine yourself in those situations. But before you do, you can just have a sense of how calmness and confidence can flow through you. And I don't know whether calmness and confidence starts in the stomach or in the heart, or with an in breath or an out-breath or, whether it starts in the shoulders or the hands, or whether it starts in the way you stand or the way you sit. Or with a certain thought or idea, and you'll discover that for yourself. And it may be different for different situations. </w:t>
      </w:r>
    </w:p>
    <w:p w14:paraId="1AD079DA" w14:textId="77777777" w:rsidR="00DE64EC" w:rsidRPr="00DE64EC" w:rsidRDefault="00DE64EC" w:rsidP="00DE64EC">
      <w:pPr>
        <w:jc w:val="both"/>
        <w:rPr>
          <w:sz w:val="28"/>
          <w:szCs w:val="28"/>
        </w:rPr>
      </w:pPr>
      <w:r w:rsidRPr="00DE64EC">
        <w:rPr>
          <w:sz w:val="28"/>
          <w:szCs w:val="28"/>
        </w:rPr>
        <w:t xml:space="preserve">And as you continue to drift deeper and more relaxed, I don’t know whether you'll go deeper with each out-breath. or with each in-breath, and you can imagine yourself waking up one morning and imagine yourself getting ready for the day, brushing your teeth, perhaps having a drink, feeling calm and comfortable. And imagine yourself going out of your house, out the front door, </w:t>
      </w:r>
      <w:r w:rsidRPr="00DE64EC">
        <w:rPr>
          <w:sz w:val="28"/>
          <w:szCs w:val="28"/>
        </w:rPr>
        <w:lastRenderedPageBreak/>
        <w:t xml:space="preserve">and imagine yourself going on a long journey. And on that long journey can be a sense of wonder, a sense of discovery. And only you know what wonder and discovery feels and means to you. </w:t>
      </w:r>
    </w:p>
    <w:p w14:paraId="4ADF5FBC" w14:textId="77777777" w:rsidR="00DE64EC" w:rsidRPr="00DE64EC" w:rsidRDefault="00DE64EC" w:rsidP="00DE64EC">
      <w:pPr>
        <w:jc w:val="both"/>
        <w:rPr>
          <w:sz w:val="28"/>
          <w:szCs w:val="28"/>
        </w:rPr>
      </w:pPr>
      <w:r w:rsidRPr="00DE64EC">
        <w:rPr>
          <w:sz w:val="28"/>
          <w:szCs w:val="28"/>
        </w:rPr>
        <w:t>And being comfortable with uncertainty and sometimes confidence is about what you focus on, and so you can imagine a journey to a strange place somewhere you've never been before, but you want to go. You're looking forward to going, and as you make that journey. You can miss a turning and feel confident that you know that you'll find your way back to that turning and that you've given yourself enough time. To be able to get lost a few times and still find your way back on path. Find your way back on track. And you can continue that journey in the car. Sat nav giving you directions and you can comfortably make some mistakes and yet still find your way and keep on track.</w:t>
      </w:r>
    </w:p>
    <w:p w14:paraId="76688A55" w14:textId="77777777" w:rsidR="00DE64EC" w:rsidRPr="00DE64EC" w:rsidRDefault="00DE64EC" w:rsidP="00DE64EC">
      <w:pPr>
        <w:jc w:val="both"/>
        <w:rPr>
          <w:sz w:val="28"/>
          <w:szCs w:val="28"/>
        </w:rPr>
      </w:pPr>
      <w:r w:rsidRPr="00DE64EC">
        <w:rPr>
          <w:sz w:val="28"/>
          <w:szCs w:val="28"/>
        </w:rPr>
        <w:t>And you can have a sense of arriving at your destination and as if you're watching through the eyes of say a famous trainer, you can have a sense of walking out in front of an audience of thousands. Feeling a buzz. Feeling the energy rushing around inside you, the excitement. All these people here are excited to hear from you, excited to learn from you, and you excited that all these people are here to learn from you. And you've got your notes and you can feel energy. It's flowing in your body, flowing in your hands, your arms flowing through your legs, and a smile coming to your face as soon as everyone claps when you're introduced. And the excitement as you start and then gradually calming down from that excitement as you get into what you're talking about. While everyone is fixated on enjoying what you're talking about, and you can always keep in mind what this feels like. And how this can happen any time in the future. That's it. And then at the end, everyone can give you applause and you can walk down and mix and mingle with people clamouring to come and talk to you. And there'll be times that you think, oh, I don't know the answer to that.</w:t>
      </w:r>
    </w:p>
    <w:p w14:paraId="238FD352" w14:textId="77777777" w:rsidR="00DE64EC" w:rsidRPr="00DE64EC" w:rsidRDefault="00DE64EC" w:rsidP="00DE64EC">
      <w:pPr>
        <w:jc w:val="both"/>
        <w:rPr>
          <w:sz w:val="28"/>
          <w:szCs w:val="28"/>
        </w:rPr>
      </w:pPr>
      <w:r w:rsidRPr="00DE64EC">
        <w:rPr>
          <w:sz w:val="28"/>
          <w:szCs w:val="28"/>
        </w:rPr>
        <w:t>And no-one minds, you're allowed to not know things and your unconscious can make all the necessary changes for you to be appropriately confident in all of these different situations and other situations you want to be confident in.</w:t>
      </w:r>
    </w:p>
    <w:p w14:paraId="5FAAAEC1" w14:textId="77777777" w:rsidR="00DE64EC" w:rsidRPr="00DE64EC" w:rsidRDefault="00DE64EC" w:rsidP="00DE64EC">
      <w:pPr>
        <w:jc w:val="both"/>
        <w:rPr>
          <w:sz w:val="28"/>
          <w:szCs w:val="28"/>
        </w:rPr>
      </w:pPr>
      <w:r w:rsidRPr="00DE64EC">
        <w:rPr>
          <w:sz w:val="28"/>
          <w:szCs w:val="28"/>
        </w:rPr>
        <w:t xml:space="preserve">And I don’t know whether that confidence, those changes will be made quickly or whether those changes will be made slowly over the next week or two as your unconscious embeds that in your neurology and into you as it being. And each twitch can just let out a little bit of energy as change and improvement happens on an unconscious level. And you can continue working on this in </w:t>
      </w:r>
      <w:r w:rsidRPr="00DE64EC">
        <w:rPr>
          <w:sz w:val="28"/>
          <w:szCs w:val="28"/>
        </w:rPr>
        <w:lastRenderedPageBreak/>
        <w:t>daydreams in night-time dreams, times when your mind just wanders, working on this into the future. That's it. And then when your unconscious knows, that's it, that it'll continue that in the future so you can come back round to the room and allow your eyes to open. Thank you…</w:t>
      </w:r>
    </w:p>
    <w:p w14:paraId="31FF0445" w14:textId="77777777" w:rsidR="00DE64EC" w:rsidRPr="00DE64EC" w:rsidRDefault="00DE64EC" w:rsidP="00DE64EC">
      <w:pPr>
        <w:jc w:val="both"/>
        <w:rPr>
          <w:sz w:val="28"/>
          <w:szCs w:val="28"/>
        </w:rPr>
      </w:pPr>
    </w:p>
    <w:p w14:paraId="1F53A2F6" w14:textId="77777777" w:rsidR="00DE64EC" w:rsidRPr="00DE64EC" w:rsidRDefault="00DE64EC" w:rsidP="00DE64EC">
      <w:pPr>
        <w:jc w:val="both"/>
        <w:rPr>
          <w:sz w:val="28"/>
          <w:szCs w:val="28"/>
        </w:rPr>
      </w:pPr>
      <w:r w:rsidRPr="00DE64EC">
        <w:rPr>
          <w:sz w:val="28"/>
          <w:szCs w:val="28"/>
        </w:rPr>
        <w:t>To end the session, I demonstrate a rapid hypnotic induction. I don’t normally do this in sessions, so this was something being done for the education of the group of students. I then go through what we have discussed and use mental rehearsal and hypnotic techniques like different language patterns (covered later in this book) as well as presenting therapeutic ideas we have discussed.</w:t>
      </w:r>
    </w:p>
    <w:p w14:paraId="669F6D50" w14:textId="77777777" w:rsidR="00DE64EC" w:rsidRPr="00DE64EC" w:rsidRDefault="00DE64EC" w:rsidP="00DE64EC">
      <w:pPr>
        <w:jc w:val="both"/>
        <w:rPr>
          <w:sz w:val="28"/>
          <w:szCs w:val="28"/>
        </w:rPr>
        <w:sectPr w:rsidR="00DE64EC" w:rsidRPr="00DE64EC" w:rsidSect="00DE64EC">
          <w:headerReference w:type="even" r:id="rId13"/>
          <w:headerReference w:type="default" r:id="rId14"/>
          <w:footerReference w:type="even" r:id="rId15"/>
          <w:footerReference w:type="default" r:id="rId16"/>
          <w:headerReference w:type="first" r:id="rId17"/>
          <w:footerReference w:type="first" r:id="rId18"/>
          <w:endnotePr>
            <w:numFmt w:val="decimal"/>
          </w:endnotePr>
          <w:pgSz w:w="11907" w:h="16840" w:code="9"/>
          <w:pgMar w:top="1440" w:right="1440" w:bottom="1440" w:left="1440" w:header="709" w:footer="709" w:gutter="0"/>
          <w:cols w:space="708"/>
          <w:titlePg/>
        </w:sectPr>
      </w:pPr>
      <w:r w:rsidRPr="00DE64EC">
        <w:rPr>
          <w:sz w:val="28"/>
          <w:szCs w:val="28"/>
        </w:rPr>
        <w:t>Following this the group has the opportunity to ask the client and myself any questions and the client has the chance to ask any questions and to share any thoughts.</w:t>
      </w:r>
    </w:p>
    <w:p w14:paraId="32F07601" w14:textId="77777777" w:rsidR="00DE64EC" w:rsidRPr="00DE64EC" w:rsidRDefault="00DE64EC" w:rsidP="00DE64EC">
      <w:pPr>
        <w:jc w:val="both"/>
        <w:rPr>
          <w:b/>
          <w:bCs/>
          <w:sz w:val="28"/>
          <w:szCs w:val="28"/>
        </w:rPr>
      </w:pPr>
      <w:bookmarkStart w:id="4" w:name="_Toc128959765"/>
      <w:r w:rsidRPr="00DE64EC">
        <w:rPr>
          <w:b/>
          <w:bCs/>
          <w:sz w:val="28"/>
          <w:szCs w:val="28"/>
        </w:rPr>
        <w:lastRenderedPageBreak/>
        <w:t>ADVANCED FOURGAMES TRANSFORMATION PROCESS</w:t>
      </w:r>
      <w:bookmarkEnd w:id="4"/>
    </w:p>
    <w:p w14:paraId="4DEBCAF2" w14:textId="77777777" w:rsidR="00DE64EC" w:rsidRPr="00DE64EC" w:rsidRDefault="00DE64EC" w:rsidP="00DE64EC">
      <w:pPr>
        <w:jc w:val="both"/>
        <w:rPr>
          <w:sz w:val="28"/>
          <w:szCs w:val="28"/>
        </w:rPr>
      </w:pPr>
      <w:r w:rsidRPr="00DE64EC">
        <w:rPr>
          <w:sz w:val="28"/>
          <w:szCs w:val="28"/>
        </w:rPr>
        <w:t xml:space="preserve">The </w:t>
      </w:r>
      <w:proofErr w:type="spellStart"/>
      <w:r w:rsidRPr="00DE64EC">
        <w:rPr>
          <w:sz w:val="28"/>
          <w:szCs w:val="28"/>
        </w:rPr>
        <w:t>FourGames</w:t>
      </w:r>
      <w:proofErr w:type="spellEnd"/>
      <w:r w:rsidRPr="00DE64EC">
        <w:rPr>
          <w:sz w:val="28"/>
          <w:szCs w:val="28"/>
        </w:rPr>
        <w:t xml:space="preserve"> process I use frequently in therapy and coaching is the Advanced </w:t>
      </w:r>
      <w:proofErr w:type="spellStart"/>
      <w:r w:rsidRPr="00DE64EC">
        <w:rPr>
          <w:sz w:val="28"/>
          <w:szCs w:val="28"/>
        </w:rPr>
        <w:t>FourGames</w:t>
      </w:r>
      <w:proofErr w:type="spellEnd"/>
      <w:r w:rsidRPr="00DE64EC">
        <w:rPr>
          <w:sz w:val="28"/>
          <w:szCs w:val="28"/>
        </w:rPr>
        <w:t xml:space="preserve"> Transformation Process. This process works with how our neurology works. It focuses on helping clients to develop new responses to environmental triggers at the level of the neurological pattern which precedes the automatic behavioural responses and the start of the emotional response, and any thinking.</w:t>
      </w:r>
    </w:p>
    <w:p w14:paraId="69D583CC" w14:textId="77777777" w:rsidR="00DE64EC" w:rsidRPr="00DE64EC" w:rsidRDefault="00DE64EC" w:rsidP="00DE64EC">
      <w:pPr>
        <w:jc w:val="both"/>
        <w:rPr>
          <w:sz w:val="28"/>
          <w:szCs w:val="28"/>
        </w:rPr>
      </w:pPr>
      <w:r w:rsidRPr="00DE64EC">
        <w:rPr>
          <w:sz w:val="28"/>
          <w:szCs w:val="28"/>
        </w:rPr>
        <w:t xml:space="preserve">The way we respond to the world around us is that our senses perceive the world. This continuously triggers neurological patterns of activity which evoke automatic behaviours and emotions. All of this happens below conscious awareness or involvement and uses the deeper more primitive parts of our brain and our spinal cord. </w:t>
      </w:r>
    </w:p>
    <w:p w14:paraId="3F2E19CD" w14:textId="77777777" w:rsidR="00DE64EC" w:rsidRPr="00DE64EC" w:rsidRDefault="00DE64EC" w:rsidP="00DE64EC">
      <w:pPr>
        <w:jc w:val="both"/>
        <w:rPr>
          <w:sz w:val="28"/>
          <w:szCs w:val="28"/>
        </w:rPr>
      </w:pPr>
      <w:r w:rsidRPr="00DE64EC">
        <w:rPr>
          <w:sz w:val="28"/>
          <w:szCs w:val="28"/>
        </w:rPr>
        <w:t>Usually, we don’t pay attention or notice this, from things like adjusting our balance moment to moment to walk as we get sensory input from our feet and our eyes and ears, etc., to things like non-consciously scratching an itch or shifting in a seat to keep comfortable. But sometimes the response to an environmental trigger is strong enough that we become aware and the signal reaches the higher cortex and we have thoughts.</w:t>
      </w:r>
    </w:p>
    <w:p w14:paraId="66A0AE81" w14:textId="77777777" w:rsidR="00DE64EC" w:rsidRPr="00DE64EC" w:rsidRDefault="00DE64EC" w:rsidP="00DE64EC">
      <w:pPr>
        <w:jc w:val="both"/>
        <w:rPr>
          <w:sz w:val="28"/>
          <w:szCs w:val="28"/>
        </w:rPr>
      </w:pPr>
      <w:r w:rsidRPr="00DE64EC">
        <w:rPr>
          <w:sz w:val="28"/>
          <w:szCs w:val="28"/>
        </w:rPr>
        <w:t xml:space="preserve">This could be walking through the woods, our eyes noticing a snake-shaped stick and so by default, we have an automatic behavioural response of recoiling, increasing heart-rate and making other ‘preparing to fight or flee’ physical and behavioural changes. At the same time, we start to develop an emotional response. This is a slower response, too slow to be responsible for our behaviour and so is more about lacing this experience with an emotion that will be linked to this memory. </w:t>
      </w:r>
    </w:p>
    <w:p w14:paraId="3D536D52" w14:textId="77777777" w:rsidR="00DE64EC" w:rsidRPr="00DE64EC" w:rsidRDefault="00DE64EC" w:rsidP="00DE64EC">
      <w:pPr>
        <w:jc w:val="both"/>
        <w:rPr>
          <w:sz w:val="28"/>
          <w:szCs w:val="28"/>
        </w:rPr>
      </w:pPr>
      <w:r w:rsidRPr="00DE64EC">
        <w:rPr>
          <w:sz w:val="28"/>
          <w:szCs w:val="28"/>
        </w:rPr>
        <w:t xml:space="preserve">If we only respond with fear, then this memory laced with the feeling of fear will be a survival memory informing the neurological pattern of how we will respond if that pattern is triggered again in the future. If on the other hand we start having thoughts and directing conscious attention to the cause of the automatic response and emotion, and we notice that it is just a stick, the emotion can subside and we perhaps experience relief and the memory won’t be stored as a survival memory. It is our consciousness which helps to add nuance to our emotions, by giving meaning. </w:t>
      </w:r>
    </w:p>
    <w:p w14:paraId="4495B031" w14:textId="77777777" w:rsidR="00DE64EC" w:rsidRPr="00DE64EC" w:rsidRDefault="00DE64EC" w:rsidP="00DE64EC">
      <w:pPr>
        <w:jc w:val="both"/>
        <w:rPr>
          <w:sz w:val="28"/>
          <w:szCs w:val="28"/>
        </w:rPr>
      </w:pPr>
      <w:r w:rsidRPr="00DE64EC">
        <w:rPr>
          <w:sz w:val="28"/>
          <w:szCs w:val="28"/>
        </w:rPr>
        <w:t xml:space="preserve">Many therapies and coaching approaches try to address the thinking of a problem, or try to help people change their behaviours, but often from after </w:t>
      </w:r>
      <w:r w:rsidRPr="00DE64EC">
        <w:rPr>
          <w:sz w:val="28"/>
          <w:szCs w:val="28"/>
        </w:rPr>
        <w:lastRenderedPageBreak/>
        <w:t>the neurological pattern has been triggered. Here, the aim is to identify what is triggering the neurological pattern and then to disrupt the problem on the level of the underlying pattern or root cause, so that the environmental triggers don’t lead to the old pattern being triggered which lead to the automatic behaviours and emotions and thoughts, but instead triggers a pattern which leads to preferred automatic behaviours, emotions and thoughts.</w:t>
      </w:r>
    </w:p>
    <w:p w14:paraId="3D9513A1" w14:textId="77777777" w:rsidR="00DE64EC" w:rsidRPr="00DE64EC" w:rsidRDefault="00DE64EC" w:rsidP="00DE64EC">
      <w:pPr>
        <w:jc w:val="both"/>
        <w:rPr>
          <w:sz w:val="28"/>
          <w:szCs w:val="28"/>
        </w:rPr>
      </w:pPr>
    </w:p>
    <w:p w14:paraId="1B1EDA70" w14:textId="77777777" w:rsidR="00DE64EC" w:rsidRPr="00DE64EC" w:rsidRDefault="00DE64EC" w:rsidP="00DE64EC">
      <w:pPr>
        <w:jc w:val="both"/>
        <w:rPr>
          <w:sz w:val="28"/>
          <w:szCs w:val="28"/>
        </w:rPr>
      </w:pPr>
      <w:r w:rsidRPr="00DE64EC">
        <w:rPr>
          <w:sz w:val="28"/>
          <w:szCs w:val="28"/>
        </w:rPr>
        <w:t xml:space="preserve">Outline of the process: </w:t>
      </w:r>
    </w:p>
    <w:p w14:paraId="09AEB117" w14:textId="77777777" w:rsidR="00DE64EC" w:rsidRPr="00DE64EC" w:rsidRDefault="00DE64EC" w:rsidP="00DE64EC">
      <w:pPr>
        <w:jc w:val="both"/>
        <w:rPr>
          <w:sz w:val="28"/>
          <w:szCs w:val="28"/>
        </w:rPr>
      </w:pPr>
    </w:p>
    <w:p w14:paraId="0DCC6DE4" w14:textId="77777777" w:rsidR="00DE64EC" w:rsidRPr="00DE64EC" w:rsidRDefault="00DE64EC" w:rsidP="00DE64EC">
      <w:pPr>
        <w:numPr>
          <w:ilvl w:val="0"/>
          <w:numId w:val="10"/>
        </w:numPr>
        <w:jc w:val="both"/>
        <w:rPr>
          <w:sz w:val="28"/>
          <w:szCs w:val="28"/>
        </w:rPr>
      </w:pPr>
      <w:r w:rsidRPr="00DE64EC">
        <w:rPr>
          <w:b/>
          <w:sz w:val="28"/>
          <w:szCs w:val="28"/>
        </w:rPr>
        <w:t>Think about what you want to achieve</w:t>
      </w:r>
      <w:r w:rsidRPr="00DE64EC">
        <w:rPr>
          <w:sz w:val="28"/>
          <w:szCs w:val="28"/>
        </w:rPr>
        <w:t xml:space="preserve"> (what will you be doing, thinking, feeling, saying? What will others notice? What would someone notice if they had a video camera, what would they see and hear? Are there changes to your environment? How will you be ideally responding in situations?) And whether this aligns with who you are or want to be as a being and with your values. Make any adjustments to what you want to achieve, what you will be seeing, hearing, doing, thinking, feeling and saying until it aligns with your values and who you want to be. - what is your Long-Game? Does it align with your Deep-Game?</w:t>
      </w:r>
    </w:p>
    <w:p w14:paraId="76A06F95" w14:textId="77777777" w:rsidR="00DE64EC" w:rsidRPr="00DE64EC" w:rsidRDefault="00DE64EC" w:rsidP="00DE64EC">
      <w:pPr>
        <w:jc w:val="both"/>
        <w:rPr>
          <w:sz w:val="28"/>
          <w:szCs w:val="28"/>
        </w:rPr>
      </w:pPr>
    </w:p>
    <w:p w14:paraId="03E5AA55" w14:textId="77777777" w:rsidR="00DE64EC" w:rsidRPr="00DE64EC" w:rsidRDefault="00DE64EC" w:rsidP="00DE64EC">
      <w:pPr>
        <w:jc w:val="both"/>
        <w:rPr>
          <w:sz w:val="28"/>
          <w:szCs w:val="28"/>
        </w:rPr>
      </w:pPr>
      <w:r w:rsidRPr="00DE64EC">
        <w:rPr>
          <w:sz w:val="28"/>
          <w:szCs w:val="28"/>
        </w:rPr>
        <w:t>Fill the boxes...</w:t>
      </w:r>
    </w:p>
    <w:p w14:paraId="1CC43475" w14:textId="77777777" w:rsidR="00DE64EC" w:rsidRPr="00DE64EC" w:rsidRDefault="00DE64EC" w:rsidP="00DE64EC">
      <w:pPr>
        <w:jc w:val="both"/>
        <w:rPr>
          <w:sz w:val="28"/>
          <w:szCs w:val="28"/>
        </w:rPr>
      </w:pPr>
    </w:p>
    <w:p w14:paraId="2E1D1B1C" w14:textId="77777777" w:rsidR="00DE64EC" w:rsidRPr="00DE64EC" w:rsidRDefault="00DE64EC" w:rsidP="00DE64EC">
      <w:pPr>
        <w:numPr>
          <w:ilvl w:val="0"/>
          <w:numId w:val="10"/>
        </w:numPr>
        <w:jc w:val="both"/>
        <w:rPr>
          <w:sz w:val="28"/>
          <w:szCs w:val="28"/>
        </w:rPr>
      </w:pPr>
      <w:r w:rsidRPr="00DE64EC">
        <w:rPr>
          <w:b/>
          <w:sz w:val="28"/>
          <w:szCs w:val="28"/>
        </w:rPr>
        <w:t>In what situations do you currently respond in an unhelpful way?</w:t>
      </w:r>
      <w:r w:rsidRPr="00DE64EC">
        <w:rPr>
          <w:sz w:val="28"/>
          <w:szCs w:val="28"/>
        </w:rPr>
        <w:t xml:space="preserve"> (What are the triggers? What do you see, hear or experience in the environment which you are currently responding to in an unhelpful way?) - What is your Mid-Game? (BOX 1)</w:t>
      </w:r>
    </w:p>
    <w:p w14:paraId="2DA5DA43" w14:textId="77777777" w:rsidR="00DE64EC" w:rsidRPr="00DE64EC" w:rsidRDefault="00DE64EC" w:rsidP="00DE64EC">
      <w:pPr>
        <w:numPr>
          <w:ilvl w:val="0"/>
          <w:numId w:val="10"/>
        </w:numPr>
        <w:jc w:val="both"/>
        <w:rPr>
          <w:sz w:val="28"/>
          <w:szCs w:val="28"/>
        </w:rPr>
      </w:pPr>
      <w:r w:rsidRPr="00DE64EC">
        <w:rPr>
          <w:b/>
          <w:sz w:val="28"/>
          <w:szCs w:val="28"/>
        </w:rPr>
        <w:t xml:space="preserve">What is the worst-case scenario of continuing to respond in the old way? </w:t>
      </w:r>
      <w:r w:rsidRPr="00DE64EC">
        <w:rPr>
          <w:sz w:val="28"/>
          <w:szCs w:val="28"/>
        </w:rPr>
        <w:t>(What would you see, hear, feel, think, experience, what could be the impact on others etc) - What is your Long-Game if nothing changes? (BOX 2)</w:t>
      </w:r>
    </w:p>
    <w:p w14:paraId="4EB3150E" w14:textId="77777777" w:rsidR="00DE64EC" w:rsidRPr="00DE64EC" w:rsidRDefault="00DE64EC" w:rsidP="00DE64EC">
      <w:pPr>
        <w:numPr>
          <w:ilvl w:val="0"/>
          <w:numId w:val="10"/>
        </w:numPr>
        <w:jc w:val="both"/>
        <w:rPr>
          <w:sz w:val="28"/>
          <w:szCs w:val="28"/>
        </w:rPr>
      </w:pPr>
      <w:r w:rsidRPr="00DE64EC">
        <w:rPr>
          <w:b/>
          <w:sz w:val="28"/>
          <w:szCs w:val="28"/>
        </w:rPr>
        <w:t>Say 'No'</w:t>
      </w:r>
      <w:r w:rsidRPr="00DE64EC">
        <w:rPr>
          <w:sz w:val="28"/>
          <w:szCs w:val="28"/>
        </w:rPr>
        <w:t xml:space="preserve"> - Short-Game interrupt (BOX 3)</w:t>
      </w:r>
    </w:p>
    <w:p w14:paraId="473B9653" w14:textId="77777777" w:rsidR="00DE64EC" w:rsidRPr="00DE64EC" w:rsidRDefault="00DE64EC" w:rsidP="00DE64EC">
      <w:pPr>
        <w:numPr>
          <w:ilvl w:val="0"/>
          <w:numId w:val="10"/>
        </w:numPr>
        <w:jc w:val="both"/>
        <w:rPr>
          <w:sz w:val="28"/>
          <w:szCs w:val="28"/>
        </w:rPr>
      </w:pPr>
      <w:r w:rsidRPr="00DE64EC">
        <w:rPr>
          <w:sz w:val="28"/>
          <w:szCs w:val="28"/>
        </w:rPr>
        <w:lastRenderedPageBreak/>
        <w:t>What is the best-case scenario of saying 'No' and responding in your ideal way?  - What is your Long-Game if you make the necessary changes? (BOX 4)</w:t>
      </w:r>
    </w:p>
    <w:p w14:paraId="5402B8A1" w14:textId="77777777" w:rsidR="00DE64EC" w:rsidRPr="00DE64EC" w:rsidRDefault="00DE64EC" w:rsidP="00DE64EC">
      <w:pPr>
        <w:numPr>
          <w:ilvl w:val="0"/>
          <w:numId w:val="10"/>
        </w:numPr>
        <w:jc w:val="both"/>
        <w:rPr>
          <w:sz w:val="28"/>
          <w:szCs w:val="28"/>
        </w:rPr>
      </w:pPr>
      <w:r w:rsidRPr="00DE64EC">
        <w:rPr>
          <w:sz w:val="28"/>
          <w:szCs w:val="28"/>
        </w:rPr>
        <w:t>Run through the boxes left to right, opening your eyes after box 4, closing your eyes again straight away and repeating 5-6 times, getting quicker each time. - Breaking the old pattern</w:t>
      </w:r>
    </w:p>
    <w:p w14:paraId="0771E776" w14:textId="77777777" w:rsidR="00DE64EC" w:rsidRPr="00DE64EC" w:rsidRDefault="00DE64EC" w:rsidP="00DE64EC">
      <w:pPr>
        <w:numPr>
          <w:ilvl w:val="0"/>
          <w:numId w:val="10"/>
        </w:numPr>
        <w:jc w:val="both"/>
        <w:rPr>
          <w:sz w:val="28"/>
          <w:szCs w:val="28"/>
        </w:rPr>
      </w:pPr>
      <w:r w:rsidRPr="00DE64EC">
        <w:rPr>
          <w:b/>
          <w:sz w:val="28"/>
          <w:szCs w:val="28"/>
        </w:rPr>
        <w:t>Associated Mental Rehearsal</w:t>
      </w:r>
      <w:r w:rsidRPr="00DE64EC">
        <w:rPr>
          <w:sz w:val="28"/>
          <w:szCs w:val="28"/>
        </w:rPr>
        <w:t xml:space="preserve"> - With your eyes closed imagine relaxing into the most comfortable seat with a large screen in front of you and as you go through this process, make any tweaks necessary to ensure it is congruent with who you are as a being, with who you want to be and that it aligns with your values (Deep-Game alignment). </w:t>
      </w:r>
    </w:p>
    <w:p w14:paraId="37C94DB8" w14:textId="77777777" w:rsidR="00DE64EC" w:rsidRPr="00DE64EC" w:rsidRDefault="00DE64EC" w:rsidP="00DE64EC">
      <w:pPr>
        <w:numPr>
          <w:ilvl w:val="0"/>
          <w:numId w:val="10"/>
        </w:numPr>
        <w:jc w:val="both"/>
        <w:rPr>
          <w:sz w:val="28"/>
          <w:szCs w:val="28"/>
        </w:rPr>
      </w:pPr>
      <w:r w:rsidRPr="00DE64EC">
        <w:rPr>
          <w:sz w:val="28"/>
          <w:szCs w:val="28"/>
        </w:rPr>
        <w:t>On that screen see yourself experiencing the trigger and automatically responding in your desired way, finding that if you find yourself in a trigger situation then you respond in your desired way. - Notice what you can see and hear, what behaviours you are doing, how it makes the situation go differently. Watch a few more different situations where you automatically respond in the desired way. Watch as the video moves forward in time and settles on future situations, noticing what you can see and hear, noticing what behaviours you are doing and what else you can notice that lets you know you have been automatically making progress for some time now. After viewing a selection of future situations, notice the scene change to a distant future scene, long after you have achieved your goal, perhaps to the ideal scenario, maybe to some other future situation that symbolises that you have achieved what you wanted to achieve. Notice what you can see, hear and what you are doing as you automatically respond in that situation that lets you know you have been successful and are continuing to be successful.</w:t>
      </w:r>
    </w:p>
    <w:p w14:paraId="40B759FF" w14:textId="77777777" w:rsidR="00DE64EC" w:rsidRPr="00DE64EC" w:rsidRDefault="00DE64EC" w:rsidP="00DE64EC">
      <w:pPr>
        <w:numPr>
          <w:ilvl w:val="0"/>
          <w:numId w:val="10"/>
        </w:numPr>
        <w:jc w:val="both"/>
        <w:rPr>
          <w:sz w:val="28"/>
          <w:szCs w:val="28"/>
        </w:rPr>
      </w:pPr>
      <w:r w:rsidRPr="00DE64EC">
        <w:rPr>
          <w:b/>
          <w:sz w:val="28"/>
          <w:szCs w:val="28"/>
        </w:rPr>
        <w:t>Disassociated Mental Rehearsal</w:t>
      </w:r>
      <w:r w:rsidRPr="00DE64EC">
        <w:rPr>
          <w:sz w:val="28"/>
          <w:szCs w:val="28"/>
        </w:rPr>
        <w:t xml:space="preserve"> - Now, imagine that screen going blank and then the movie on that screen starting again, only this time, you stand up from that chair, walk to the screen and step into the 'you' in that movie. You step into yourself experiencing the trigger and automatically responding in your desired way, discovering that if you find yourself in a trigger situation then you will respond in the desired way. Noticing what you can see and hear, </w:t>
      </w:r>
      <w:r w:rsidRPr="00DE64EC">
        <w:rPr>
          <w:sz w:val="28"/>
          <w:szCs w:val="28"/>
        </w:rPr>
        <w:lastRenderedPageBreak/>
        <w:t>what behaviours you are doing, what inner dialogue you have and how that inner dialogue sounds, what feelings you are experiencing and how this makes the situation go differently. Then experience those other situations again, where you automatically respond in the desired way, noticing what you can see, hear, feel, what you are doing and what your inner dialogue is like, before experiencing the video moving forward in time again settling on those future situations, noticing what you can see, hear and feel, noticing what behaviours you are doing, your inner dialogue and what else you can notice that lets you know you are automatically making progress and have been for some time now. Continue to experience these other future situations, before noticing the scene change to a distant future scene, long after you have achieved your goal, perhaps to the ideal scenario, maybe to some other future situation that symbolises that you have achieved what you wanted to achieve and notice what you can see, hear, feel, noticing your inner dialogue and what you are doing as you experience automatically responding in that situation and how this lets you know you have been successful and are continuing to be successful.</w:t>
      </w:r>
    </w:p>
    <w:p w14:paraId="5504506C" w14:textId="77777777" w:rsidR="00DE64EC" w:rsidRPr="00DE64EC" w:rsidRDefault="00DE64EC" w:rsidP="00DE64EC">
      <w:pPr>
        <w:numPr>
          <w:ilvl w:val="0"/>
          <w:numId w:val="10"/>
        </w:numPr>
        <w:jc w:val="both"/>
        <w:rPr>
          <w:sz w:val="28"/>
          <w:szCs w:val="28"/>
        </w:rPr>
      </w:pPr>
      <w:r w:rsidRPr="00DE64EC">
        <w:rPr>
          <w:sz w:val="28"/>
          <w:szCs w:val="28"/>
        </w:rPr>
        <w:t>Once you have experienced this, have a sense of stepping out of the screen, heading back to that chair and relaxing deeply in the chair into a pleasant reverie as you.</w:t>
      </w:r>
    </w:p>
    <w:p w14:paraId="218E0F56" w14:textId="77777777" w:rsidR="00DE64EC" w:rsidRPr="00DE64EC" w:rsidRDefault="00DE64EC" w:rsidP="00DE64EC">
      <w:pPr>
        <w:numPr>
          <w:ilvl w:val="0"/>
          <w:numId w:val="10"/>
        </w:numPr>
        <w:jc w:val="both"/>
        <w:rPr>
          <w:sz w:val="28"/>
          <w:szCs w:val="28"/>
        </w:rPr>
      </w:pPr>
      <w:r w:rsidRPr="00DE64EC">
        <w:rPr>
          <w:sz w:val="28"/>
          <w:szCs w:val="28"/>
        </w:rPr>
        <w:t>Say to yourself 'If I find myself in a trigger situation then I will automatically respond in my desired way', say this three times.</w:t>
      </w:r>
    </w:p>
    <w:p w14:paraId="61EF1063" w14:textId="77777777" w:rsidR="00DE64EC" w:rsidRPr="00DE64EC" w:rsidRDefault="00DE64EC" w:rsidP="00DE64EC">
      <w:pPr>
        <w:numPr>
          <w:ilvl w:val="0"/>
          <w:numId w:val="10"/>
        </w:numPr>
        <w:jc w:val="both"/>
        <w:rPr>
          <w:sz w:val="28"/>
          <w:szCs w:val="28"/>
        </w:rPr>
      </w:pPr>
      <w:r w:rsidRPr="00DE64EC">
        <w:rPr>
          <w:sz w:val="28"/>
          <w:szCs w:val="28"/>
        </w:rPr>
        <w:t>When you have finished doing this inner work, you can drift asleep or awake in your own time.</w:t>
      </w:r>
    </w:p>
    <w:p w14:paraId="2B547E02" w14:textId="77777777" w:rsidR="00DE64EC" w:rsidRPr="00DE64EC" w:rsidRDefault="00DE64EC" w:rsidP="00DE64EC">
      <w:pPr>
        <w:jc w:val="both"/>
        <w:rPr>
          <w:sz w:val="28"/>
          <w:szCs w:val="28"/>
        </w:rPr>
      </w:pPr>
    </w:p>
    <w:p w14:paraId="6372D69C" w14:textId="77777777" w:rsidR="00DE64EC" w:rsidRPr="00DE64EC" w:rsidRDefault="00DE64EC" w:rsidP="00DE64EC">
      <w:pPr>
        <w:jc w:val="both"/>
        <w:rPr>
          <w:sz w:val="28"/>
          <w:szCs w:val="28"/>
        </w:rPr>
      </w:pPr>
      <w:r w:rsidRPr="00DE64EC">
        <w:rPr>
          <w:sz w:val="28"/>
          <w:szCs w:val="28"/>
        </w:rPr>
        <w:t>You can use this process frequently as required with clients or with yourself. It is also helpful to use scaling at the beginning and end to monitor progress. Sometimes you might need to work on a few different triggers or situations, especially for more complex problems which may have multiple interconnected patterns and additional work may be required if someone needs to learn new skills or address specific aspects of the problem to be able to make lasting change.</w:t>
      </w:r>
    </w:p>
    <w:p w14:paraId="47A00E3D" w14:textId="77777777" w:rsidR="00DE64EC" w:rsidRPr="00DE64EC" w:rsidRDefault="00DE64EC" w:rsidP="00DE64EC">
      <w:pPr>
        <w:jc w:val="both"/>
        <w:rPr>
          <w:sz w:val="28"/>
          <w:szCs w:val="28"/>
        </w:rPr>
      </w:pPr>
      <w:r w:rsidRPr="00DE64EC">
        <w:rPr>
          <w:sz w:val="28"/>
          <w:szCs w:val="28"/>
        </w:rPr>
        <w:lastRenderedPageBreak/>
        <w:t>For example, if someone smoked because they found it helped them manage stress, then if they quit smoking, but were still struggling with stress and didn’t have an alternative solution, they may well return to the solution they already know and so start smoking again. In this situation you would want to have the person taught alternative ways of managing stress and helped to address the stress before they quit smoking.</w:t>
      </w:r>
    </w:p>
    <w:p w14:paraId="624F25C1" w14:textId="77777777" w:rsidR="00DE64EC" w:rsidRPr="00DE64EC" w:rsidRDefault="00DE64EC" w:rsidP="00DE64EC">
      <w:pPr>
        <w:jc w:val="both"/>
        <w:rPr>
          <w:sz w:val="28"/>
          <w:szCs w:val="28"/>
        </w:rPr>
      </w:pPr>
    </w:p>
    <w:p w14:paraId="11685706" w14:textId="77777777" w:rsidR="00DE64EC" w:rsidRPr="00DE64EC" w:rsidRDefault="00DE64EC" w:rsidP="00DE64EC">
      <w:pPr>
        <w:jc w:val="both"/>
        <w:rPr>
          <w:b/>
          <w:bCs/>
          <w:sz w:val="28"/>
          <w:szCs w:val="28"/>
        </w:rPr>
      </w:pPr>
      <w:r w:rsidRPr="00DE64EC">
        <w:rPr>
          <w:b/>
          <w:bCs/>
          <w:sz w:val="28"/>
          <w:szCs w:val="28"/>
        </w:rPr>
        <w:t xml:space="preserve">Example Wording of the Advanced </w:t>
      </w:r>
      <w:proofErr w:type="spellStart"/>
      <w:r w:rsidRPr="00DE64EC">
        <w:rPr>
          <w:b/>
          <w:bCs/>
          <w:sz w:val="28"/>
          <w:szCs w:val="28"/>
        </w:rPr>
        <w:t>FourGames</w:t>
      </w:r>
      <w:proofErr w:type="spellEnd"/>
      <w:r w:rsidRPr="00DE64EC">
        <w:rPr>
          <w:b/>
          <w:bCs/>
          <w:sz w:val="28"/>
          <w:szCs w:val="28"/>
        </w:rPr>
        <w:t xml:space="preserve"> Transformation Process</w:t>
      </w:r>
    </w:p>
    <w:p w14:paraId="6ADF48F5" w14:textId="77777777" w:rsidR="00DE64EC" w:rsidRPr="00DE64EC" w:rsidRDefault="00DE64EC" w:rsidP="00DE64EC">
      <w:pPr>
        <w:jc w:val="both"/>
        <w:rPr>
          <w:sz w:val="28"/>
          <w:szCs w:val="28"/>
        </w:rPr>
      </w:pPr>
      <w:r w:rsidRPr="00DE64EC">
        <w:rPr>
          <w:sz w:val="28"/>
          <w:szCs w:val="28"/>
        </w:rPr>
        <w:t xml:space="preserve"> So, think about what it is that you want to achieve. Think about what you'll be doing, how you'll be thinking, what sort of things you'll be saying, and what you'll be saying to yourself. How you'll feel when you've achieved what you want to achieve. So, you want to give all of that a lot of thought. Really absorb yourself in the idea of having achieved your goal, having achieved what it is that you really want to gain from this experience. </w:t>
      </w:r>
    </w:p>
    <w:p w14:paraId="12FEDFA9" w14:textId="77777777" w:rsidR="00DE64EC" w:rsidRPr="00DE64EC" w:rsidRDefault="00DE64EC" w:rsidP="00DE64EC">
      <w:pPr>
        <w:jc w:val="both"/>
        <w:rPr>
          <w:sz w:val="28"/>
          <w:szCs w:val="28"/>
        </w:rPr>
      </w:pPr>
      <w:r w:rsidRPr="00DE64EC">
        <w:rPr>
          <w:sz w:val="28"/>
          <w:szCs w:val="28"/>
        </w:rPr>
        <w:t xml:space="preserve">What will others notice? So how will others know that you've achieved what it is that you want to achieve? What will be the first kind of thing that they perhaps notice? Are there changes to your environment perhaps? </w:t>
      </w:r>
    </w:p>
    <w:p w14:paraId="56D70539" w14:textId="77777777" w:rsidR="00DE64EC" w:rsidRPr="00DE64EC" w:rsidRDefault="00DE64EC" w:rsidP="00DE64EC">
      <w:pPr>
        <w:jc w:val="both"/>
        <w:rPr>
          <w:sz w:val="28"/>
          <w:szCs w:val="28"/>
        </w:rPr>
      </w:pPr>
      <w:r w:rsidRPr="00DE64EC">
        <w:rPr>
          <w:sz w:val="28"/>
          <w:szCs w:val="28"/>
        </w:rPr>
        <w:t xml:space="preserve">There are things that today you've got in your environment that when you achieve your goal, those aspects of your environment will be different. Maybe there are things added to your environment that perhaps don't exist currently. Think about how you'll ideally be responding to different types of situations in the future, in line with that goal that you hope to achieve. And just check that what it is that you hope to achieve aligns with who you are, how you are, and who you want to be. Does it align with you as a being and with your values? </w:t>
      </w:r>
    </w:p>
    <w:p w14:paraId="11F049B4" w14:textId="77777777" w:rsidR="00DE64EC" w:rsidRPr="00DE64EC" w:rsidRDefault="00DE64EC" w:rsidP="00DE64EC">
      <w:pPr>
        <w:jc w:val="both"/>
        <w:rPr>
          <w:sz w:val="28"/>
          <w:szCs w:val="28"/>
        </w:rPr>
      </w:pPr>
      <w:r w:rsidRPr="00DE64EC">
        <w:rPr>
          <w:sz w:val="28"/>
          <w:szCs w:val="28"/>
        </w:rPr>
        <w:t>And then, if necessary, make any adjustments. So, make any changes to help it to align with who you want to be as a being and with your values and how you want to represent yourself. So that it is congruent. What you want is to make sure that the goal that you achieve is in line with who you are, and who you want to be is in line with your values. So, make any changes if you need to.</w:t>
      </w:r>
    </w:p>
    <w:p w14:paraId="4A484ABE" w14:textId="77777777" w:rsidR="00DE64EC" w:rsidRPr="00DE64EC" w:rsidRDefault="00DE64EC" w:rsidP="00DE64EC">
      <w:pPr>
        <w:jc w:val="both"/>
        <w:rPr>
          <w:sz w:val="28"/>
          <w:szCs w:val="28"/>
        </w:rPr>
      </w:pPr>
      <w:r w:rsidRPr="00DE64EC">
        <w:rPr>
          <w:sz w:val="28"/>
          <w:szCs w:val="28"/>
        </w:rPr>
        <w:t xml:space="preserve">And then again, just run through what you will be doing when you've achieved that? How will life be different? What will you do? What will you see? What will you hear? What will you feel? What kind of internal dialogue will you have? Run through that again and just keep running through that a few times. Just making any adjustments if you need to, because it's important that the goal </w:t>
      </w:r>
      <w:r w:rsidRPr="00DE64EC">
        <w:rPr>
          <w:sz w:val="28"/>
          <w:szCs w:val="28"/>
        </w:rPr>
        <w:lastRenderedPageBreak/>
        <w:t xml:space="preserve">that you strive to achieve is congruent with who you are, if it mismatches with who you are, so if somebody was trying to achieve a certain bit of success, but in doing so, they were neglecting their family, then that will make it very difficult because the goal isn't in harmony with something that's an important value for you as a being. So, you just want to make sure that your goal is in harmony with who you want to be and who you are as a person. </w:t>
      </w:r>
    </w:p>
    <w:p w14:paraId="52683862" w14:textId="77777777" w:rsidR="00DE64EC" w:rsidRPr="00DE64EC" w:rsidRDefault="00DE64EC" w:rsidP="00DE64EC">
      <w:pPr>
        <w:jc w:val="both"/>
        <w:rPr>
          <w:sz w:val="28"/>
          <w:szCs w:val="28"/>
        </w:rPr>
      </w:pPr>
      <w:r w:rsidRPr="00DE64EC">
        <w:rPr>
          <w:sz w:val="28"/>
          <w:szCs w:val="28"/>
        </w:rPr>
        <w:t xml:space="preserve">And now what I want you to do is think about what situations you currently respond in an unhelpful way in. So, what you're looking for is what are those Mid-Game kind of real-world situations that you find yourself in, where currently you end up responding in an unhelpful way, but you would rather respond in a new, more helpful way of being. Think about what those triggers are. What do you see? What do you hear in that experience? What's happening in that environment? </w:t>
      </w:r>
    </w:p>
    <w:p w14:paraId="0347EDE2" w14:textId="77777777" w:rsidR="00DE64EC" w:rsidRPr="00DE64EC" w:rsidRDefault="00DE64EC" w:rsidP="00DE64EC">
      <w:pPr>
        <w:jc w:val="both"/>
        <w:rPr>
          <w:sz w:val="28"/>
          <w:szCs w:val="28"/>
        </w:rPr>
      </w:pPr>
      <w:r w:rsidRPr="00DE64EC">
        <w:rPr>
          <w:sz w:val="28"/>
          <w:szCs w:val="28"/>
        </w:rPr>
        <w:t xml:space="preserve">And now what we're going to do is we're going to start placing things into boxes. So, we're going to have you imagine four boxes in your mind. So, you'll have a box on the left and then a box next to that, and then a box to the right, next to that one, and a box on the end, on the far right. </w:t>
      </w:r>
    </w:p>
    <w:p w14:paraId="797DA840" w14:textId="77777777" w:rsidR="00DE64EC" w:rsidRPr="00DE64EC" w:rsidRDefault="00DE64EC" w:rsidP="00DE64EC">
      <w:pPr>
        <w:jc w:val="both"/>
        <w:rPr>
          <w:sz w:val="28"/>
          <w:szCs w:val="28"/>
        </w:rPr>
      </w:pPr>
      <w:r w:rsidRPr="00DE64EC">
        <w:rPr>
          <w:sz w:val="28"/>
          <w:szCs w:val="28"/>
        </w:rPr>
        <w:t xml:space="preserve">And the process we're going to go through will have you go from focusing on that first box and that first box is going to have what you've just thought about, is going to have that trigger, that environmental situation that when it happens external from who you are, your Short-Game response to that is currently an unhelpful Short-Game response. So, you have that environmental trigger in the first box and there may be multiple triggers, and so all of that, you just have a representation of that in that first box. If there's one clear type of example that happens or one clear aspect of a situation, then you can focus on that as being in the first box. So, the idea is we're just creating a connection with these boxes to end up being able to break the old pattern, the old way of responding before we replace it with your new desired way of responding. </w:t>
      </w:r>
    </w:p>
    <w:p w14:paraId="64ACA572" w14:textId="77777777" w:rsidR="00DE64EC" w:rsidRPr="00DE64EC" w:rsidRDefault="00DE64EC" w:rsidP="00DE64EC">
      <w:pPr>
        <w:jc w:val="both"/>
        <w:rPr>
          <w:sz w:val="28"/>
          <w:szCs w:val="28"/>
        </w:rPr>
      </w:pPr>
      <w:r w:rsidRPr="00DE64EC">
        <w:rPr>
          <w:sz w:val="28"/>
          <w:szCs w:val="28"/>
        </w:rPr>
        <w:t>So, in the second box, what I want you to do is imagine the absolute worst-case scenario. So, it doesn't have to be one that is highly likely to happen. So, it's not the likeliest scenario, it's the worst-case scenario. The worst-case outcome that could happen if you continue to respond in that old way, that's in that box, that's triggered by box one. So, when box one happens, you respond currently in a specific kind of way. The way that you're trying to change, and there will be a worst-case scenario of what could happen.</w:t>
      </w:r>
    </w:p>
    <w:p w14:paraId="4E540378" w14:textId="77777777" w:rsidR="00DE64EC" w:rsidRPr="00DE64EC" w:rsidRDefault="00DE64EC" w:rsidP="00DE64EC">
      <w:pPr>
        <w:jc w:val="both"/>
        <w:rPr>
          <w:sz w:val="28"/>
          <w:szCs w:val="28"/>
        </w:rPr>
      </w:pPr>
      <w:r w:rsidRPr="00DE64EC">
        <w:rPr>
          <w:sz w:val="28"/>
          <w:szCs w:val="28"/>
        </w:rPr>
        <w:lastRenderedPageBreak/>
        <w:t>So again, think about what you would see, what you would hear, what you would potentially feel, what your internal dialogue would be. Think about all the aspects of that worst case scenario. Is there an impact on others, for example, in that worst case scenario. So, give that some thought about what the worst-case scenario of responding in the unhelpful way to what's in box one would be.</w:t>
      </w:r>
    </w:p>
    <w:p w14:paraId="0815F281" w14:textId="77777777" w:rsidR="00DE64EC" w:rsidRPr="00DE64EC" w:rsidRDefault="00DE64EC" w:rsidP="00DE64EC">
      <w:pPr>
        <w:jc w:val="both"/>
        <w:rPr>
          <w:sz w:val="28"/>
          <w:szCs w:val="28"/>
        </w:rPr>
      </w:pPr>
      <w:r w:rsidRPr="00DE64EC">
        <w:rPr>
          <w:sz w:val="28"/>
          <w:szCs w:val="28"/>
        </w:rPr>
        <w:t>And then in box three, just imagine the word ‘no’ or some other way of representing that sense of ‘I do not want that, that will not happen, I do not accept that’. That kind of sense of that strength, whatever it is for you. Whatever language you use to represent that. So, for example, I worked with an alcoholic where for them their response in box three was, ‘I don't drink’.</w:t>
      </w:r>
    </w:p>
    <w:p w14:paraId="4D050585" w14:textId="77777777" w:rsidR="00DE64EC" w:rsidRPr="00DE64EC" w:rsidRDefault="00DE64EC" w:rsidP="00DE64EC">
      <w:pPr>
        <w:jc w:val="both"/>
        <w:rPr>
          <w:sz w:val="28"/>
          <w:szCs w:val="28"/>
        </w:rPr>
      </w:pPr>
      <w:r w:rsidRPr="00DE64EC">
        <w:rPr>
          <w:sz w:val="28"/>
          <w:szCs w:val="28"/>
        </w:rPr>
        <w:t>So, box one was the triggers, the things that like seeing alcohol, seeing a reference to alcohol, et cetera, or having certain life events that would all be in box one. Box two would be the worst-case scenario if they gave in and had that alcohol. Box three was them essentially dismissing, saying “I don’t drink”, stating that that future isn't something that's ever going to happen in their life, they do not accept that as part of their future. So, for them it was, “I don't drink”, they were firm with how they said that statement. That was the statement that worked for them. So, you want something that represents that? A ‘no’ statement relating back to box two, some kind of strong sense of ‘what's in box two, I do not accept, I will not have that as an outcome. I do not want that in my future’. So, you want whatever words represent that. So, for me it's normally just, ‘no’, it's a very blunt, very firm, assertive negative stating that I am not having that as an outcome in my life. And then in box four, the one over on the right, what you want is the best-case scenario of not responding in the old way and instead choosing to respond in your new way.</w:t>
      </w:r>
    </w:p>
    <w:p w14:paraId="54B1A42B" w14:textId="77777777" w:rsidR="00DE64EC" w:rsidRPr="00DE64EC" w:rsidRDefault="00DE64EC" w:rsidP="00DE64EC">
      <w:pPr>
        <w:jc w:val="both"/>
        <w:rPr>
          <w:sz w:val="28"/>
          <w:szCs w:val="28"/>
        </w:rPr>
      </w:pPr>
      <w:r w:rsidRPr="00DE64EC">
        <w:rPr>
          <w:sz w:val="28"/>
          <w:szCs w:val="28"/>
        </w:rPr>
        <w:t>So, you've said ‘no’ to that old way of responding and you're going to be focused on having this preferred outcome. Think about that best case outcome. So, it's going to be along the lines of the goal that we set up at the very beginning. So you want that best case outcome, telling yourself this is the sort of thoughts I'm going to have, these are the feelings I'm going to have, these are the behaviours I'm going to be doing, this is how I'm going to be talking to myself, this is what my internal dialogue is going to be, the sort of words I'm going to say to myself, this is how I'm going to say the internal dialogue to myself, this is what others are going to notice that lets them know I've achieved this best case outcome.</w:t>
      </w:r>
    </w:p>
    <w:p w14:paraId="3DF3F231" w14:textId="77777777" w:rsidR="00DE64EC" w:rsidRPr="00DE64EC" w:rsidRDefault="00DE64EC" w:rsidP="00DE64EC">
      <w:pPr>
        <w:jc w:val="both"/>
        <w:rPr>
          <w:sz w:val="28"/>
          <w:szCs w:val="28"/>
        </w:rPr>
      </w:pPr>
      <w:r w:rsidRPr="00DE64EC">
        <w:rPr>
          <w:sz w:val="28"/>
          <w:szCs w:val="28"/>
        </w:rPr>
        <w:lastRenderedPageBreak/>
        <w:t>What we're doing with this process is we are breaking down the old way of responding, the unhelpful way of responding. We're breaking down that old Short-Game response to the Mid-Game environment around you, to what's happening external from yourself, those triggers. So, for example, if you wanted to exercise more, then perhaps when you see that it is time for you to exercise, you currently end up perhaps coming up with excuses or thinking, ‘oh, but I don't feel like it’, or however you respond, and then there'll be a worst-case scenario of continuing to respond in that way.</w:t>
      </w:r>
    </w:p>
    <w:p w14:paraId="529F2335" w14:textId="77777777" w:rsidR="00DE64EC" w:rsidRPr="00DE64EC" w:rsidRDefault="00DE64EC" w:rsidP="00DE64EC">
      <w:pPr>
        <w:jc w:val="both"/>
        <w:rPr>
          <w:sz w:val="28"/>
          <w:szCs w:val="28"/>
        </w:rPr>
      </w:pPr>
      <w:r w:rsidRPr="00DE64EC">
        <w:rPr>
          <w:sz w:val="28"/>
          <w:szCs w:val="28"/>
        </w:rPr>
        <w:t>So, you say ‘no’ to all of that, and you open yourself up to the possibility of having this positive future instead. And so, we're just breaking down and knocking down that old way of responding while beginning to replace it with this new way of responding.</w:t>
      </w:r>
    </w:p>
    <w:p w14:paraId="3E168730" w14:textId="77777777" w:rsidR="00DE64EC" w:rsidRPr="00DE64EC" w:rsidRDefault="00DE64EC" w:rsidP="00DE64EC">
      <w:pPr>
        <w:jc w:val="both"/>
        <w:rPr>
          <w:sz w:val="28"/>
          <w:szCs w:val="28"/>
        </w:rPr>
      </w:pPr>
      <w:r w:rsidRPr="00DE64EC">
        <w:rPr>
          <w:sz w:val="28"/>
          <w:szCs w:val="28"/>
        </w:rPr>
        <w:t>And so, to do this, we're going to go through these four boxes, but we're going to go through quickly, and then we're going to get faster. So, you only have to have a sense of this, and I'm just going to end up reaching a point of saying box 1, 2, 3, and 4 so that we get through it even quicker. But what you want is box one, is the trigger, is something happening in your life, box two is the worst outcome of continuing to respond in that old unhelpful way, box three is your assertion ‘No, I'm not going to have that future. That's not part of my future at all’. And then box four is the best-case scenario of not responding in the old way, and so instead, being able to respond in your new preferred way.</w:t>
      </w:r>
    </w:p>
    <w:p w14:paraId="014D1B9A" w14:textId="77777777" w:rsidR="00DE64EC" w:rsidRPr="00DE64EC" w:rsidRDefault="00DE64EC" w:rsidP="00DE64EC">
      <w:pPr>
        <w:jc w:val="both"/>
        <w:rPr>
          <w:sz w:val="28"/>
          <w:szCs w:val="28"/>
        </w:rPr>
      </w:pPr>
      <w:r w:rsidRPr="00DE64EC">
        <w:rPr>
          <w:sz w:val="28"/>
          <w:szCs w:val="28"/>
        </w:rPr>
        <w:t>And we're going to go through this a number of times, and what we're going to do is go through box 1, 2, 3, 4, and you're going to have your eyes shut while you do this, and then I'm going to ask you to open your eyes after you've done box four, and then close your eyes. And I'm going to tell you to close your eyes almost straight away, and then we'll go through box 1, 2, 3, and 4 again. And we're going to do that about five or six times. And the idea is that this breaks that old way of responding while setting up a new way of responding. And then after the last time, your eyes will remain shut, and then we'll move into the final stage of this process.</w:t>
      </w:r>
    </w:p>
    <w:p w14:paraId="06288A49" w14:textId="77777777" w:rsidR="00DE64EC" w:rsidRPr="00DE64EC" w:rsidRDefault="00DE64EC" w:rsidP="00DE64EC">
      <w:pPr>
        <w:jc w:val="both"/>
        <w:rPr>
          <w:sz w:val="28"/>
          <w:szCs w:val="28"/>
        </w:rPr>
      </w:pPr>
      <w:r w:rsidRPr="00DE64EC">
        <w:rPr>
          <w:sz w:val="28"/>
          <w:szCs w:val="28"/>
        </w:rPr>
        <w:t xml:space="preserve">So, make sure that you are comfortable. Make sure you don't have to pay your attention to anything else, you can just pay your attention to following this process, make sure that you won't be disturbed, and then allow your eyes to close and just focus on box one, on that trigger on the environment that happens that makes you suddenly start responding in a certain way. And then focus on box two, that worst case scenario of having responded in an unhelpful </w:t>
      </w:r>
      <w:r w:rsidRPr="00DE64EC">
        <w:rPr>
          <w:sz w:val="28"/>
          <w:szCs w:val="28"/>
        </w:rPr>
        <w:lastRenderedPageBreak/>
        <w:t>way to box one and then focus on box three, that ‘No’, that assertion, that you don't accept box two, you don't accept that as a part of your future reality.</w:t>
      </w:r>
    </w:p>
    <w:p w14:paraId="5C4DD3DB" w14:textId="77777777" w:rsidR="00DE64EC" w:rsidRPr="00DE64EC" w:rsidRDefault="00DE64EC" w:rsidP="00DE64EC">
      <w:pPr>
        <w:jc w:val="both"/>
        <w:rPr>
          <w:sz w:val="28"/>
          <w:szCs w:val="28"/>
        </w:rPr>
      </w:pPr>
      <w:r w:rsidRPr="00DE64EC">
        <w:rPr>
          <w:sz w:val="28"/>
          <w:szCs w:val="28"/>
        </w:rPr>
        <w:t>And then focus on box four, that best case scenario, that best outcome of responding in a helpful way in line with your goal. Then open your eyes, then close your eyes, and then focus on box one and then on box two, and then on box three saying ‘No’, and then on box four. Then open your eyes and close your eyes, and focus on box one and then on box two, then on box three, and then on box four. And then open your eyes and close your eyes, then focus on box one, then box two, then box three, and finally box four. Then open your eyes and close your eyes. Then focus on box one, focus on box two, focus on box three, saying ‘No’, and then focusing on box four. Then open your eyes and close your eyes, and then focus on box one, focus on box two, focus on box three and focus on box four. And then open your eyes and close your eyes. And this time allow yourself to imagine sitting down in the most comfortable chair. And as you imagine yourself sitting down in that incredibly comfortable chair, imagine a screen in front of you and it's a giant blank screen at the moment. And imagine on that screen is forming one of those situations where this time you respond in a helpful way and imagine yourself responding in that helpful way, responding in your desired way, carrying out what it is you want to achieve. Notice what you can see as you watch yourself achieving that on the screen. Notice what you can hear, what you can hear about yourself, and perhaps what you can hear in the environment. Notice what behaviours you are doing, perhaps noticing how others are interacting with you differently. Really paying attention to how you know that, that you on that screen is responding how you want to respond.</w:t>
      </w:r>
    </w:p>
    <w:p w14:paraId="30C56CE2" w14:textId="77777777" w:rsidR="00DE64EC" w:rsidRPr="00DE64EC" w:rsidRDefault="00DE64EC" w:rsidP="00DE64EC">
      <w:pPr>
        <w:jc w:val="both"/>
        <w:rPr>
          <w:sz w:val="28"/>
          <w:szCs w:val="28"/>
        </w:rPr>
      </w:pPr>
      <w:r w:rsidRPr="00DE64EC">
        <w:rPr>
          <w:sz w:val="28"/>
          <w:szCs w:val="28"/>
        </w:rPr>
        <w:t xml:space="preserve">And as you go through this process, you can make any tweaks that you need to make to make it just right, just how you want it to be. Ensuring that this is congruent with who you are as a being with your values, making sure that it aligns with those values, with your being, making all those necessary changes and seeing that play out. Notice how the movie on that screen moves forward to another future point where you, again, are responding in that desired way, noticing what you can see, what you can hear, what happens that lets you know that you are responding just as you wish in that situation automatically, easily, and effortlessly. Always keeping this in mind. And then moving forward even further to another future situation, just allowing one to come to mind on that screen where again, you respond in that desired way. Doing that automatically, easily and effortlessly. Noticing what you can see, what you can </w:t>
      </w:r>
      <w:r w:rsidRPr="00DE64EC">
        <w:rPr>
          <w:sz w:val="28"/>
          <w:szCs w:val="28"/>
        </w:rPr>
        <w:lastRenderedPageBreak/>
        <w:t xml:space="preserve">hear, and noticing how others know that you are responding in this desired way. Perhaps noticing changes within yourself that let you know you are making progress as these situations go on. </w:t>
      </w:r>
    </w:p>
    <w:p w14:paraId="20EED90B" w14:textId="77777777" w:rsidR="00DE64EC" w:rsidRPr="00DE64EC" w:rsidRDefault="00DE64EC" w:rsidP="00DE64EC">
      <w:pPr>
        <w:jc w:val="both"/>
        <w:rPr>
          <w:sz w:val="28"/>
          <w:szCs w:val="28"/>
        </w:rPr>
      </w:pPr>
      <w:r w:rsidRPr="00DE64EC">
        <w:rPr>
          <w:sz w:val="28"/>
          <w:szCs w:val="28"/>
        </w:rPr>
        <w:t>Responding in that desired way across a period of time. And as you continue to watch yourself automatically responding in that desired way from one situation to the next, to the next, just allow the movie on that screen to move on to another situation and then another, each time seeing yourself growing, developing, and getting closer to that overall goal that you're aiming for. All the way off to a point, way off in the future, long after you've already passed your desired goal. And looking back on that and seeing that you, what you look like, how you know that, that you on that screen has achieved that desired goal, has been living, having achieved that desired goal for some time.</w:t>
      </w:r>
    </w:p>
    <w:p w14:paraId="060944A8" w14:textId="77777777" w:rsidR="00DE64EC" w:rsidRPr="00DE64EC" w:rsidRDefault="00DE64EC" w:rsidP="00DE64EC">
      <w:pPr>
        <w:jc w:val="both"/>
        <w:rPr>
          <w:sz w:val="28"/>
          <w:szCs w:val="28"/>
        </w:rPr>
      </w:pPr>
      <w:r w:rsidRPr="00DE64EC">
        <w:rPr>
          <w:sz w:val="28"/>
          <w:szCs w:val="28"/>
        </w:rPr>
        <w:t>What do you see? What do you hear? What do others perhaps notice? Is there an impact on others because you have achieved that goal? How has life been for that you on the screen having achieved the goal? Just take some time to absorb yourself in all the ideas around that where you are automatically instinctively responding easily and effortlessly in that desired way and have been now for some time</w:t>
      </w:r>
    </w:p>
    <w:p w14:paraId="2C9B835A" w14:textId="77777777" w:rsidR="00DE64EC" w:rsidRPr="00DE64EC" w:rsidRDefault="00DE64EC" w:rsidP="00DE64EC">
      <w:pPr>
        <w:jc w:val="both"/>
        <w:rPr>
          <w:sz w:val="28"/>
          <w:szCs w:val="28"/>
        </w:rPr>
      </w:pPr>
      <w:r w:rsidRPr="00DE64EC">
        <w:rPr>
          <w:sz w:val="28"/>
          <w:szCs w:val="28"/>
        </w:rPr>
        <w:t xml:space="preserve">And then have a sense of the screen going blank again. And then as an image appears on the screen, it starts at the beginning again, only this time you stand up out of that chair. You walk to the screen and you step into that screen, you step into the you in that screen and standing in the you in the screen, you go through these situations again. So go through that first situation, notice what you can see, what you can hear, but this time you can notice what you can feel, how things feel as you go through this situation. What emotions do you have as you respond in the desired way? What's your internal dialogue like? How do you talk to yourself? How do you express that internal dialogue? What kinds of words do you use? What do you notice about others around you? </w:t>
      </w:r>
    </w:p>
    <w:p w14:paraId="650ACE83" w14:textId="77777777" w:rsidR="00DE64EC" w:rsidRPr="00DE64EC" w:rsidRDefault="00DE64EC" w:rsidP="00DE64EC">
      <w:pPr>
        <w:jc w:val="both"/>
        <w:rPr>
          <w:sz w:val="28"/>
          <w:szCs w:val="28"/>
        </w:rPr>
      </w:pPr>
      <w:r w:rsidRPr="00DE64EC">
        <w:rPr>
          <w:sz w:val="28"/>
          <w:szCs w:val="28"/>
        </w:rPr>
        <w:t xml:space="preserve">And just experience this you responding in this desired way. And you can discover that if you find yourself in a trigger situation, in one of these situations or situations like these, you automatically and instinctively respond in this desired way, easily, effortlessly, instinctively. And you can always keep that in mind as you progress and notice the movie changing and find yourself in that second situation. And again, going through that, seeing what you will see, hearing what you will hear, feeling what you will feel, doing what you will be </w:t>
      </w:r>
      <w:r w:rsidRPr="00DE64EC">
        <w:rPr>
          <w:sz w:val="28"/>
          <w:szCs w:val="28"/>
        </w:rPr>
        <w:lastRenderedPageBreak/>
        <w:t>doing, having the internal dialogue that you will have, going through that situation in the desired way, so easily, so effortlessly.</w:t>
      </w:r>
    </w:p>
    <w:p w14:paraId="6AA167FB" w14:textId="77777777" w:rsidR="00DE64EC" w:rsidRPr="00DE64EC" w:rsidRDefault="00DE64EC" w:rsidP="00DE64EC">
      <w:pPr>
        <w:jc w:val="both"/>
        <w:rPr>
          <w:sz w:val="28"/>
          <w:szCs w:val="28"/>
        </w:rPr>
      </w:pPr>
      <w:r w:rsidRPr="00DE64EC">
        <w:rPr>
          <w:sz w:val="28"/>
          <w:szCs w:val="28"/>
        </w:rPr>
        <w:t xml:space="preserve">And then moving through that to a third situation, again, experiencing what it's like to respond in a desired way, and you are working your way through all these situations, responding in this new way, all the way to that time in the future where you look back having long achieved what it is you aim to achieve, and you're looking back at the progress you've made. And as you look back, having responded in the desired way now, for some time, notice what you see, what you hear, how you feel, perhaps any changes within you as a being, what internal dialogue you have, what sorts of things you say to yourself and how you say those things, perhaps the impact on others. </w:t>
      </w:r>
    </w:p>
    <w:p w14:paraId="4D1EF3B5" w14:textId="77777777" w:rsidR="00DE64EC" w:rsidRPr="00DE64EC" w:rsidRDefault="00DE64EC" w:rsidP="00DE64EC">
      <w:pPr>
        <w:jc w:val="both"/>
        <w:rPr>
          <w:sz w:val="28"/>
          <w:szCs w:val="28"/>
        </w:rPr>
      </w:pPr>
      <w:r w:rsidRPr="00DE64EC">
        <w:rPr>
          <w:sz w:val="28"/>
          <w:szCs w:val="28"/>
        </w:rPr>
        <w:t>Just going through all of that. But now, from being in it and experiencing it, living it as if you have achieved that now, seeing what you will see, hearing what you will hear, feeling what you will feel, having the internal dialogue that you will have doing the behaviours that you will do. Always aware that you so easily and instinctively, anytime you're in one of those trigger situations, respond in the desired way, automatically and effortlessly.</w:t>
      </w:r>
    </w:p>
    <w:p w14:paraId="37783355" w14:textId="77777777" w:rsidR="00DE64EC" w:rsidRPr="00DE64EC" w:rsidRDefault="00DE64EC" w:rsidP="00DE64EC">
      <w:pPr>
        <w:jc w:val="both"/>
        <w:rPr>
          <w:sz w:val="28"/>
          <w:szCs w:val="28"/>
        </w:rPr>
      </w:pPr>
      <w:r w:rsidRPr="00DE64EC">
        <w:rPr>
          <w:sz w:val="28"/>
          <w:szCs w:val="28"/>
        </w:rPr>
        <w:t>And take a moment to notice what you can that lets you know that you have been successful and that you have been successful for a long period of time, behaving in this new desired way. And then begin to relax yourself a little more as you step out of that you in that screen and head back over to that comfortable chair. Relax yourself back down into the chair. Notice how you can relax deeper and even more comfortably, and while you relax even more comfortably, making all the necessary changes here and now knowing that you can always come back to this and do some further work in the future following this process if you need to, allowing it to help you deeper and more fully. With every use, you can find yourself almost drifting into a bit of a reverie in that chair. Your mind wandering perhaps as you relax.</w:t>
      </w:r>
    </w:p>
    <w:p w14:paraId="19560FC9" w14:textId="77777777" w:rsidR="00DE64EC" w:rsidRPr="00DE64EC" w:rsidRDefault="00DE64EC" w:rsidP="00DE64EC">
      <w:pPr>
        <w:jc w:val="both"/>
        <w:rPr>
          <w:sz w:val="28"/>
          <w:szCs w:val="28"/>
        </w:rPr>
      </w:pPr>
      <w:r w:rsidRPr="00DE64EC">
        <w:rPr>
          <w:sz w:val="28"/>
          <w:szCs w:val="28"/>
        </w:rPr>
        <w:t>And I'd like to just have you say to yourself three times, ‘if I find myself in a trigger situation, then I'll automatically respond in my desired way. If I find myself in a trigger situation, then I'll automatically respond in the desired way. If I find myself in a trigger situation, then I'll automatically respond in the desired way’.</w:t>
      </w:r>
    </w:p>
    <w:p w14:paraId="15A84593" w14:textId="77777777" w:rsidR="00DE64EC" w:rsidRPr="00DE64EC" w:rsidRDefault="00DE64EC" w:rsidP="00DE64EC">
      <w:pPr>
        <w:jc w:val="both"/>
        <w:rPr>
          <w:sz w:val="28"/>
          <w:szCs w:val="28"/>
        </w:rPr>
      </w:pPr>
      <w:r w:rsidRPr="00DE64EC">
        <w:rPr>
          <w:sz w:val="28"/>
          <w:szCs w:val="28"/>
        </w:rPr>
        <w:t>That's it.</w:t>
      </w:r>
    </w:p>
    <w:p w14:paraId="7381CAAD" w14:textId="77777777" w:rsidR="00DE64EC" w:rsidRPr="00DE64EC" w:rsidRDefault="00DE64EC" w:rsidP="00DE64EC">
      <w:pPr>
        <w:jc w:val="both"/>
        <w:rPr>
          <w:sz w:val="28"/>
          <w:szCs w:val="28"/>
        </w:rPr>
      </w:pPr>
      <w:r w:rsidRPr="00DE64EC">
        <w:rPr>
          <w:sz w:val="28"/>
          <w:szCs w:val="28"/>
        </w:rPr>
        <w:lastRenderedPageBreak/>
        <w:t>And then when you have finished doing this inner work, and you can take some time to relax further and allow the mind to just continue to update your neurology with the changes that you are making here, and once you know you've done the inner work you are going to do here today, you can find yourself drifting peacefully and comfortably asleep, or allow yourself to awaken, feeling refreshed and revitalised in your own time, knowing that you can use this process frequently as required.</w:t>
      </w:r>
    </w:p>
    <w:p w14:paraId="55494A7A" w14:textId="77777777" w:rsidR="00DE64EC" w:rsidRPr="00DE64EC" w:rsidRDefault="00DE64EC" w:rsidP="00DE64EC">
      <w:pPr>
        <w:jc w:val="both"/>
        <w:rPr>
          <w:b/>
          <w:bCs/>
          <w:sz w:val="28"/>
          <w:szCs w:val="28"/>
        </w:rPr>
      </w:pPr>
    </w:p>
    <w:p w14:paraId="77BB1F6E" w14:textId="77777777" w:rsidR="00DE64EC" w:rsidRPr="00DE64EC" w:rsidRDefault="00DE64EC" w:rsidP="00DE64EC">
      <w:pPr>
        <w:jc w:val="both"/>
        <w:rPr>
          <w:b/>
          <w:bCs/>
          <w:sz w:val="28"/>
          <w:szCs w:val="28"/>
        </w:rPr>
      </w:pPr>
      <w:r w:rsidRPr="00DE64EC">
        <w:rPr>
          <w:b/>
          <w:bCs/>
          <w:sz w:val="28"/>
          <w:szCs w:val="28"/>
        </w:rPr>
        <w:t>Conclusion</w:t>
      </w:r>
    </w:p>
    <w:p w14:paraId="60B1BB7D" w14:textId="77777777" w:rsidR="00DE64EC" w:rsidRPr="00DE64EC" w:rsidRDefault="00DE64EC" w:rsidP="00DE64EC">
      <w:pPr>
        <w:jc w:val="both"/>
        <w:rPr>
          <w:sz w:val="28"/>
          <w:szCs w:val="28"/>
        </w:rPr>
      </w:pPr>
      <w:r w:rsidRPr="00DE64EC">
        <w:rPr>
          <w:sz w:val="28"/>
          <w:szCs w:val="28"/>
        </w:rPr>
        <w:t xml:space="preserve">The next step is to take time to practise applying </w:t>
      </w:r>
      <w:proofErr w:type="spellStart"/>
      <w:r w:rsidRPr="00DE64EC">
        <w:rPr>
          <w:sz w:val="28"/>
          <w:szCs w:val="28"/>
        </w:rPr>
        <w:t>FourGames</w:t>
      </w:r>
      <w:proofErr w:type="spellEnd"/>
      <w:r w:rsidRPr="00DE64EC">
        <w:rPr>
          <w:sz w:val="28"/>
          <w:szCs w:val="28"/>
        </w:rPr>
        <w:t xml:space="preserve">. To begin to use it frequently in conversations and interactions with others. You can use </w:t>
      </w:r>
      <w:proofErr w:type="spellStart"/>
      <w:r w:rsidRPr="00DE64EC">
        <w:rPr>
          <w:sz w:val="28"/>
          <w:szCs w:val="28"/>
        </w:rPr>
        <w:t>FourGames</w:t>
      </w:r>
      <w:proofErr w:type="spellEnd"/>
      <w:r w:rsidRPr="00DE64EC">
        <w:rPr>
          <w:sz w:val="28"/>
          <w:szCs w:val="28"/>
        </w:rPr>
        <w:t xml:space="preserve"> on yourself, or on your businesses, or on what you want to achieve. The more you familiarise yourself with this model the better you will be able to help others.</w:t>
      </w:r>
    </w:p>
    <w:p w14:paraId="1D72A66B" w14:textId="77777777" w:rsidR="00DE64EC" w:rsidRPr="00DE64EC" w:rsidRDefault="00DE64EC" w:rsidP="00DE64EC">
      <w:pPr>
        <w:jc w:val="both"/>
        <w:rPr>
          <w:sz w:val="28"/>
          <w:szCs w:val="28"/>
        </w:rPr>
      </w:pPr>
      <w:r w:rsidRPr="00DE64EC">
        <w:rPr>
          <w:sz w:val="28"/>
          <w:szCs w:val="28"/>
        </w:rPr>
        <w:t xml:space="preserve">The </w:t>
      </w:r>
      <w:proofErr w:type="spellStart"/>
      <w:r w:rsidRPr="00DE64EC">
        <w:rPr>
          <w:sz w:val="28"/>
          <w:szCs w:val="28"/>
        </w:rPr>
        <w:t>FourGames</w:t>
      </w:r>
      <w:proofErr w:type="spellEnd"/>
      <w:r w:rsidRPr="00DE64EC">
        <w:rPr>
          <w:sz w:val="28"/>
          <w:szCs w:val="28"/>
        </w:rPr>
        <w:t xml:space="preserve"> model is an all-inclusive model, it isn’t about saying any other approach to coaching or therapy is wrong, it is just a model which can encapsulate all other forms of therapy and coaching. If you are a coach or therapist, you can see where your therapeutic or coaching approach fits within the </w:t>
      </w:r>
      <w:proofErr w:type="spellStart"/>
      <w:r w:rsidRPr="00DE64EC">
        <w:rPr>
          <w:sz w:val="28"/>
          <w:szCs w:val="28"/>
        </w:rPr>
        <w:t>FourGames</w:t>
      </w:r>
      <w:proofErr w:type="spellEnd"/>
      <w:r w:rsidRPr="00DE64EC">
        <w:rPr>
          <w:sz w:val="28"/>
          <w:szCs w:val="28"/>
        </w:rPr>
        <w:t xml:space="preserve"> model and what gaps are left when you have added your approach to the </w:t>
      </w:r>
      <w:proofErr w:type="spellStart"/>
      <w:r w:rsidRPr="00DE64EC">
        <w:rPr>
          <w:sz w:val="28"/>
          <w:szCs w:val="28"/>
        </w:rPr>
        <w:t>FourGames</w:t>
      </w:r>
      <w:proofErr w:type="spellEnd"/>
      <w:r w:rsidRPr="00DE64EC">
        <w:rPr>
          <w:sz w:val="28"/>
          <w:szCs w:val="28"/>
        </w:rPr>
        <w:t xml:space="preserve"> mandala.</w:t>
      </w:r>
    </w:p>
    <w:p w14:paraId="526721F3" w14:textId="77777777" w:rsidR="00DE64EC" w:rsidRPr="00DE64EC" w:rsidRDefault="00DE64EC" w:rsidP="00DE64EC">
      <w:pPr>
        <w:jc w:val="both"/>
        <w:rPr>
          <w:sz w:val="28"/>
          <w:szCs w:val="28"/>
        </w:rPr>
      </w:pPr>
      <w:r w:rsidRPr="00DE64EC">
        <w:rPr>
          <w:sz w:val="28"/>
          <w:szCs w:val="28"/>
        </w:rPr>
        <w:t xml:space="preserve">This book is an introduction to the </w:t>
      </w:r>
      <w:proofErr w:type="spellStart"/>
      <w:r w:rsidRPr="00DE64EC">
        <w:rPr>
          <w:sz w:val="28"/>
          <w:szCs w:val="28"/>
        </w:rPr>
        <w:t>FourGames</w:t>
      </w:r>
      <w:proofErr w:type="spellEnd"/>
      <w:r w:rsidRPr="00DE64EC">
        <w:rPr>
          <w:sz w:val="28"/>
          <w:szCs w:val="28"/>
        </w:rPr>
        <w:t xml:space="preserve"> model based on my perspective of </w:t>
      </w:r>
      <w:proofErr w:type="spellStart"/>
      <w:r w:rsidRPr="00DE64EC">
        <w:rPr>
          <w:sz w:val="28"/>
          <w:szCs w:val="28"/>
        </w:rPr>
        <w:t>FourGames</w:t>
      </w:r>
      <w:proofErr w:type="spellEnd"/>
      <w:r w:rsidRPr="00DE64EC">
        <w:rPr>
          <w:sz w:val="28"/>
          <w:szCs w:val="28"/>
        </w:rPr>
        <w:t xml:space="preserve"> as a wellbeing coach and therapist. Others in the </w:t>
      </w:r>
      <w:proofErr w:type="spellStart"/>
      <w:r w:rsidRPr="00DE64EC">
        <w:rPr>
          <w:sz w:val="28"/>
          <w:szCs w:val="28"/>
        </w:rPr>
        <w:t>FourGames</w:t>
      </w:r>
      <w:proofErr w:type="spellEnd"/>
      <w:r w:rsidRPr="00DE64EC">
        <w:rPr>
          <w:sz w:val="28"/>
          <w:szCs w:val="28"/>
        </w:rPr>
        <w:t xml:space="preserve"> world will have their approaches based on how they incorporate </w:t>
      </w:r>
      <w:proofErr w:type="spellStart"/>
      <w:r w:rsidRPr="00DE64EC">
        <w:rPr>
          <w:sz w:val="28"/>
          <w:szCs w:val="28"/>
        </w:rPr>
        <w:t>FourGames</w:t>
      </w:r>
      <w:proofErr w:type="spellEnd"/>
      <w:r w:rsidRPr="00DE64EC">
        <w:rPr>
          <w:sz w:val="28"/>
          <w:szCs w:val="28"/>
        </w:rPr>
        <w:t xml:space="preserve"> with their backgrounds, so it is useful to explore different </w:t>
      </w:r>
      <w:proofErr w:type="spellStart"/>
      <w:r w:rsidRPr="00DE64EC">
        <w:rPr>
          <w:sz w:val="28"/>
          <w:szCs w:val="28"/>
        </w:rPr>
        <w:t>FourGames</w:t>
      </w:r>
      <w:proofErr w:type="spellEnd"/>
      <w:r w:rsidRPr="00DE64EC">
        <w:rPr>
          <w:sz w:val="28"/>
          <w:szCs w:val="28"/>
        </w:rPr>
        <w:t xml:space="preserve"> experts' perspectives and see what resonates most with you and your background. </w:t>
      </w:r>
      <w:proofErr w:type="spellStart"/>
      <w:r w:rsidRPr="00DE64EC">
        <w:rPr>
          <w:sz w:val="28"/>
          <w:szCs w:val="28"/>
        </w:rPr>
        <w:t>FourGames</w:t>
      </w:r>
      <w:proofErr w:type="spellEnd"/>
      <w:r w:rsidRPr="00DE64EC">
        <w:rPr>
          <w:sz w:val="28"/>
          <w:szCs w:val="28"/>
        </w:rPr>
        <w:t xml:space="preserve"> is always evolving. </w:t>
      </w:r>
    </w:p>
    <w:p w14:paraId="598E4144" w14:textId="77777777" w:rsidR="00DE64EC" w:rsidRPr="00DE64EC" w:rsidRDefault="00DE64EC" w:rsidP="00DE64EC">
      <w:pPr>
        <w:jc w:val="both"/>
        <w:rPr>
          <w:sz w:val="28"/>
          <w:szCs w:val="28"/>
        </w:rPr>
      </w:pPr>
      <w:r w:rsidRPr="00DE64EC">
        <w:rPr>
          <w:sz w:val="28"/>
          <w:szCs w:val="28"/>
        </w:rPr>
        <w:t xml:space="preserve">In this first section of the book, we have covered how the model was developed, my involvement with this, and explained each element of the model. We have also given you a 7-step </w:t>
      </w:r>
      <w:proofErr w:type="spellStart"/>
      <w:r w:rsidRPr="00DE64EC">
        <w:rPr>
          <w:sz w:val="28"/>
          <w:szCs w:val="28"/>
        </w:rPr>
        <w:t>FourGames</w:t>
      </w:r>
      <w:proofErr w:type="spellEnd"/>
      <w:r w:rsidRPr="00DE64EC">
        <w:rPr>
          <w:sz w:val="28"/>
          <w:szCs w:val="28"/>
        </w:rPr>
        <w:t xml:space="preserve"> coaching model as well as an advanced process which you can use when helping people to create change within their lives.</w:t>
      </w:r>
    </w:p>
    <w:p w14:paraId="416AAD50" w14:textId="77777777" w:rsidR="00DE64EC" w:rsidRPr="00DE64EC" w:rsidRDefault="00DE64EC" w:rsidP="00DE64EC">
      <w:pPr>
        <w:jc w:val="both"/>
        <w:rPr>
          <w:sz w:val="28"/>
          <w:szCs w:val="28"/>
        </w:rPr>
      </w:pPr>
      <w:r w:rsidRPr="00DE64EC">
        <w:rPr>
          <w:sz w:val="28"/>
          <w:szCs w:val="28"/>
        </w:rPr>
        <w:t xml:space="preserve">Learning this model is just the beginning. Once you know the model you can do more than just help people with coaching. You can use it to learn and develop yourself. For example, you can look to others who excel and distil what they do </w:t>
      </w:r>
      <w:r w:rsidRPr="00DE64EC">
        <w:rPr>
          <w:sz w:val="28"/>
          <w:szCs w:val="28"/>
        </w:rPr>
        <w:lastRenderedPageBreak/>
        <w:t>using this model, so for example; if someone excels at golf, you can find out their Short-Game, what thinking do they use, how do they feel when they are playing golf, how about as they approach playing golf, what behaviours do they do, what is their physicality, do they keep a certain level of fitness, how do they do that. What is their Mid-Game, what environment do they have when they are practising, when they are thinking about golf, when they are playing golf, what gadgets do they have, if they have some specific gadgets what is so special about these gadgets, are they necessary, what purpose do they serve, and what systems do they have. What Long-Game do they have, do they want to win, or to play their best, what is prioritised, what is their goal, what role do they take, what path are they on. What is their Deep-Game, what to them is their identity, their metaphor, mystery and magic.</w:t>
      </w:r>
    </w:p>
    <w:p w14:paraId="7AF810E4" w14:textId="77777777" w:rsidR="000A7709" w:rsidRDefault="00DE64EC" w:rsidP="000A7709">
      <w:pPr>
        <w:jc w:val="both"/>
        <w:rPr>
          <w:sz w:val="28"/>
          <w:szCs w:val="28"/>
        </w:rPr>
      </w:pPr>
      <w:r w:rsidRPr="00DE64EC">
        <w:rPr>
          <w:sz w:val="28"/>
          <w:szCs w:val="28"/>
        </w:rPr>
        <w:t xml:space="preserve">You can do this same analysis with someone from business success, or artistic success, or any other success. If there is something you want to achieve, or something a client wants to achieve and you are stuck unable to think of the way forward, there will always be someone who has had success with that before, so you can distil what that person did, or is doing, and use that as a potential model to try on or adapt from to see if that works for you, or for the client, to achieve success. Later in this book we will be covering this </w:t>
      </w:r>
      <w:proofErr w:type="spellStart"/>
      <w:r w:rsidRPr="00DE64EC">
        <w:rPr>
          <w:sz w:val="28"/>
          <w:szCs w:val="28"/>
        </w:rPr>
        <w:t>FourGames</w:t>
      </w:r>
      <w:proofErr w:type="spellEnd"/>
      <w:r w:rsidRPr="00DE64EC">
        <w:rPr>
          <w:sz w:val="28"/>
          <w:szCs w:val="28"/>
        </w:rPr>
        <w:t xml:space="preserve"> of Genius approach to uncovering people’s </w:t>
      </w:r>
      <w:proofErr w:type="spellStart"/>
      <w:r w:rsidRPr="00DE64EC">
        <w:rPr>
          <w:sz w:val="28"/>
          <w:szCs w:val="28"/>
        </w:rPr>
        <w:t>FourGames</w:t>
      </w:r>
      <w:proofErr w:type="spellEnd"/>
      <w:r w:rsidRPr="00DE64EC">
        <w:rPr>
          <w:sz w:val="28"/>
          <w:szCs w:val="28"/>
        </w:rPr>
        <w:t xml:space="preserve"> fingerprint.</w:t>
      </w:r>
    </w:p>
    <w:p w14:paraId="3487A736" w14:textId="019CE489" w:rsidR="000A7709" w:rsidRPr="00DE64EC" w:rsidRDefault="000A7709" w:rsidP="000A7709">
      <w:pPr>
        <w:jc w:val="both"/>
        <w:rPr>
          <w:sz w:val="28"/>
          <w:szCs w:val="28"/>
        </w:rPr>
        <w:sectPr w:rsidR="000A7709" w:rsidRPr="00DE64EC" w:rsidSect="00DE64EC">
          <w:headerReference w:type="even" r:id="rId19"/>
          <w:headerReference w:type="default" r:id="rId20"/>
          <w:footerReference w:type="even" r:id="rId21"/>
          <w:footerReference w:type="default" r:id="rId22"/>
          <w:headerReference w:type="first" r:id="rId23"/>
          <w:footerReference w:type="first" r:id="rId24"/>
          <w:endnotePr>
            <w:numFmt w:val="decimal"/>
          </w:endnotePr>
          <w:pgSz w:w="11907" w:h="16840" w:code="9"/>
          <w:pgMar w:top="1440" w:right="1440" w:bottom="1440" w:left="1440" w:header="709" w:footer="709" w:gutter="0"/>
          <w:cols w:space="708"/>
          <w:titlePg/>
        </w:sectPr>
      </w:pPr>
    </w:p>
    <w:p w14:paraId="1AE82D7A" w14:textId="77777777" w:rsidR="00700DB2" w:rsidRDefault="00700DB2" w:rsidP="00DE64EC">
      <w:pPr>
        <w:jc w:val="both"/>
        <w:rPr>
          <w:sz w:val="28"/>
          <w:szCs w:val="28"/>
        </w:rPr>
      </w:pPr>
    </w:p>
    <w:p w14:paraId="6AB4C79E" w14:textId="77777777" w:rsidR="000A7709" w:rsidRDefault="000A7709" w:rsidP="000A7709">
      <w:pPr>
        <w:jc w:val="both"/>
        <w:rPr>
          <w:b/>
          <w:bCs/>
          <w:sz w:val="28"/>
          <w:szCs w:val="28"/>
        </w:rPr>
      </w:pPr>
      <w:r w:rsidRPr="001D36A2">
        <w:rPr>
          <w:b/>
          <w:bCs/>
          <w:sz w:val="28"/>
          <w:szCs w:val="28"/>
        </w:rPr>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345AFA8D" w14:textId="77777777" w:rsidR="000A7709" w:rsidRDefault="000A7709" w:rsidP="000A7709">
      <w:pPr>
        <w:jc w:val="both"/>
        <w:rPr>
          <w:b/>
          <w:bCs/>
          <w:sz w:val="28"/>
          <w:szCs w:val="28"/>
        </w:rPr>
      </w:pPr>
    </w:p>
    <w:p w14:paraId="214ABA42" w14:textId="77777777" w:rsidR="000A7709" w:rsidRDefault="000A7709" w:rsidP="000A7709">
      <w:pPr>
        <w:ind w:left="142" w:hanging="142"/>
        <w:rPr>
          <w:rFonts w:ascii="Courier New" w:hAnsi="Courier New" w:cs="Courier New"/>
        </w:rPr>
      </w:pPr>
      <w:r>
        <w:t xml:space="preserve">Adelson, E. (2020, June 22). </w:t>
      </w:r>
      <w:r>
        <w:rPr>
          <w:rFonts w:eastAsia="Palatino Linotype"/>
          <w:i/>
        </w:rPr>
        <w:t>“Reality” is constructed by your brain. Here's what that means, and why it matters.</w:t>
      </w:r>
      <w:r>
        <w:t xml:space="preserve"> Wu Tsai Neurosciences Institute, </w:t>
      </w:r>
      <w:proofErr w:type="spellStart"/>
      <w:r>
        <w:t>Standford</w:t>
      </w:r>
      <w:proofErr w:type="spellEnd"/>
      <w:r>
        <w:t xml:space="preserve"> University. https://neuroscience.stanford.edu/news/reality-constructed-your-brain-here-s-what-means-and-why-it-matters</w:t>
      </w:r>
    </w:p>
    <w:p w14:paraId="4AD830F2" w14:textId="77777777" w:rsidR="000A7709" w:rsidRPr="00FF4AE9" w:rsidRDefault="000A7709" w:rsidP="000A7709">
      <w:pPr>
        <w:ind w:left="142" w:hanging="142"/>
        <w:rPr>
          <w:rFonts w:ascii="Courier New" w:hAnsi="Courier New" w:cs="Courier New"/>
          <w:lang w:val="it-IT"/>
        </w:rPr>
      </w:pPr>
      <w:r>
        <w:t xml:space="preserve">Alex, B. (2018, December 19). </w:t>
      </w:r>
      <w:r>
        <w:rPr>
          <w:i/>
        </w:rPr>
        <w:t>How Humans Invented Writing — Four Different Times</w:t>
      </w:r>
      <w:r>
        <w:t xml:space="preserve">. </w:t>
      </w:r>
      <w:proofErr w:type="spellStart"/>
      <w:r w:rsidRPr="00FF4AE9">
        <w:rPr>
          <w:lang w:val="it-IT"/>
        </w:rPr>
        <w:t>Discover</w:t>
      </w:r>
      <w:proofErr w:type="spellEnd"/>
      <w:r w:rsidRPr="00FF4AE9">
        <w:rPr>
          <w:lang w:val="it-IT"/>
        </w:rPr>
        <w:t xml:space="preserve"> Magazine. https://www.discovermagazine.com/planet-earth/how-humans-invented-writing-four-different-times</w:t>
      </w:r>
    </w:p>
    <w:p w14:paraId="62DA8BE1" w14:textId="77777777" w:rsidR="000A7709" w:rsidRDefault="000A7709" w:rsidP="000A7709">
      <w:pPr>
        <w:ind w:left="142" w:hanging="142"/>
        <w:rPr>
          <w:rFonts w:ascii="Courier New" w:hAnsi="Courier New" w:cs="Courier New"/>
        </w:rPr>
      </w:pPr>
      <w:r>
        <w:t xml:space="preserve">Andersen, H. C. (n.d.). </w:t>
      </w:r>
      <w:r>
        <w:rPr>
          <w:i/>
        </w:rPr>
        <w:t>The Ugly Duckling</w:t>
      </w:r>
      <w:r>
        <w:t>. Wikipedia. https://en.wikipedia.org/wiki/The_Ugly_Duckling</w:t>
      </w:r>
    </w:p>
    <w:p w14:paraId="75351A04" w14:textId="77777777" w:rsidR="000A7709" w:rsidRPr="00FF4AE9" w:rsidRDefault="000A7709" w:rsidP="000A7709">
      <w:pPr>
        <w:ind w:left="142" w:hanging="142"/>
        <w:rPr>
          <w:rFonts w:ascii="Courier New" w:hAnsi="Courier New" w:cs="Courier New"/>
          <w:lang w:val="nl-NL"/>
        </w:rPr>
      </w:pPr>
      <w:r>
        <w:t xml:space="preserve">Arnold, G. (2017). </w:t>
      </w:r>
      <w:r>
        <w:rPr>
          <w:i/>
        </w:rPr>
        <w:t xml:space="preserve">Bruce </w:t>
      </w:r>
      <w:proofErr w:type="spellStart"/>
      <w:r>
        <w:rPr>
          <w:i/>
        </w:rPr>
        <w:t>Wampold</w:t>
      </w:r>
      <w:proofErr w:type="spellEnd"/>
      <w:r>
        <w:rPr>
          <w:i/>
        </w:rPr>
        <w:t xml:space="preserve"> on What Makes Psychotherapy Work</w:t>
      </w:r>
      <w:r>
        <w:t xml:space="preserve">. </w:t>
      </w:r>
      <w:r w:rsidRPr="00FF4AE9">
        <w:rPr>
          <w:lang w:val="nl-NL"/>
        </w:rPr>
        <w:t>Psychotherapy.net. https://www.psychotherapy.net/interview/bruce-wampold-psychotherapy-effectiveness</w:t>
      </w:r>
    </w:p>
    <w:p w14:paraId="1133FF25" w14:textId="77777777" w:rsidR="000A7709" w:rsidRDefault="000A7709" w:rsidP="000A7709">
      <w:pPr>
        <w:ind w:left="142" w:hanging="142"/>
        <w:rPr>
          <w:rFonts w:ascii="Courier New" w:hAnsi="Courier New" w:cs="Courier New"/>
        </w:rPr>
      </w:pPr>
      <w:proofErr w:type="spellStart"/>
      <w:r w:rsidRPr="00FF4AE9">
        <w:rPr>
          <w:lang w:val="nl-NL"/>
        </w:rPr>
        <w:t>Banachek</w:t>
      </w:r>
      <w:proofErr w:type="spellEnd"/>
      <w:r w:rsidRPr="00FF4AE9">
        <w:rPr>
          <w:lang w:val="nl-NL"/>
        </w:rPr>
        <w:t xml:space="preserve">, &amp; Burlingame, H. J. (2002). </w:t>
      </w:r>
      <w:r>
        <w:t>Psychophysiological Thought Reading, Or, Muscle Reading and the Ideomotor Response Revealed. Magic Inspirations.</w:t>
      </w:r>
    </w:p>
    <w:p w14:paraId="12CFF34E" w14:textId="77777777" w:rsidR="000A7709" w:rsidRDefault="000A7709" w:rsidP="000A7709">
      <w:pPr>
        <w:ind w:left="142" w:hanging="142"/>
        <w:rPr>
          <w:rFonts w:ascii="Courier New" w:hAnsi="Courier New" w:cs="Courier New"/>
        </w:rPr>
      </w:pPr>
      <w:r>
        <w:t xml:space="preserve">Begum, T. (2021, May 19). </w:t>
      </w:r>
      <w:r>
        <w:rPr>
          <w:i/>
        </w:rPr>
        <w:t>What is mass extinction and are we facing a sixth one?</w:t>
      </w:r>
      <w:r>
        <w:t xml:space="preserve"> Natural History Museum. https://www.nhm.ac.uk/discover/what-is-mass-extinction-and-are-we-facing-a-sixth-one.html</w:t>
      </w:r>
    </w:p>
    <w:p w14:paraId="4EB5A80A" w14:textId="77777777" w:rsidR="000A7709" w:rsidRDefault="000A7709" w:rsidP="000A7709">
      <w:pPr>
        <w:ind w:left="142" w:hanging="142"/>
        <w:rPr>
          <w:rFonts w:ascii="Courier New" w:hAnsi="Courier New" w:cs="Courier New"/>
        </w:rPr>
      </w:pPr>
      <w:r>
        <w:t xml:space="preserve">Bhardwaj, N. (2022, December 19). </w:t>
      </w:r>
      <w:r>
        <w:rPr>
          <w:i/>
        </w:rPr>
        <w:t>Tracing the Origin and Evolution of Religion</w:t>
      </w:r>
      <w:r>
        <w:t xml:space="preserve">. </w:t>
      </w:r>
      <w:proofErr w:type="spellStart"/>
      <w:r>
        <w:t>Yoair</w:t>
      </w:r>
      <w:proofErr w:type="spellEnd"/>
      <w:r>
        <w:t xml:space="preserve"> Blog - The world's anthropology blog publication. https://www.yoair.com/blog/tracing-the-origin-and-evolution-of-religion/</w:t>
      </w:r>
    </w:p>
    <w:p w14:paraId="29FC6405" w14:textId="77777777" w:rsidR="000A7709" w:rsidRDefault="000A7709" w:rsidP="000A7709">
      <w:pPr>
        <w:ind w:left="142" w:hanging="142"/>
        <w:rPr>
          <w:rFonts w:ascii="Courier New" w:hAnsi="Courier New" w:cs="Courier New"/>
        </w:rPr>
      </w:pPr>
      <w:proofErr w:type="spellStart"/>
      <w:r>
        <w:t>Bourzat</w:t>
      </w:r>
      <w:proofErr w:type="spellEnd"/>
      <w:r>
        <w:t>, F., &amp; Hunter, K. (2019). Consciousness Medicine: Indigenous Wisdom, Entheogens, and Expanded States of Consciousness for Healing and Growth. North Atlantic Books.</w:t>
      </w:r>
    </w:p>
    <w:p w14:paraId="5295EC3B" w14:textId="77777777" w:rsidR="000A7709" w:rsidRDefault="000A7709" w:rsidP="000A7709">
      <w:pPr>
        <w:ind w:left="142" w:hanging="142"/>
        <w:rPr>
          <w:rFonts w:ascii="Courier New" w:hAnsi="Courier New" w:cs="Courier New"/>
        </w:rPr>
      </w:pPr>
      <w:r>
        <w:t xml:space="preserve">Bridge, D. J., &amp; </w:t>
      </w:r>
      <w:proofErr w:type="spellStart"/>
      <w:r>
        <w:t>Paller</w:t>
      </w:r>
      <w:proofErr w:type="spellEnd"/>
      <w:r>
        <w:t xml:space="preserve">, K. A. (2012, August 29). Neural Correlates of Reactivation and Retrieval-Induced Distortion. </w:t>
      </w:r>
      <w:r>
        <w:rPr>
          <w:i/>
        </w:rPr>
        <w:t>Journal of Neuroscience</w:t>
      </w:r>
      <w:r>
        <w:t xml:space="preserve">, </w:t>
      </w:r>
      <w:r>
        <w:rPr>
          <w:i/>
        </w:rPr>
        <w:t>32</w:t>
      </w:r>
      <w:r>
        <w:t>(35).</w:t>
      </w:r>
    </w:p>
    <w:p w14:paraId="5C947A29" w14:textId="77777777" w:rsidR="000A7709" w:rsidRDefault="000A7709" w:rsidP="000A7709">
      <w:pPr>
        <w:ind w:left="142" w:hanging="142"/>
        <w:rPr>
          <w:rFonts w:ascii="Courier New" w:hAnsi="Courier New" w:cs="Courier New"/>
        </w:rPr>
      </w:pPr>
      <w:r>
        <w:t xml:space="preserve">Brooks, S. (1994). </w:t>
      </w:r>
      <w:r>
        <w:rPr>
          <w:i/>
        </w:rPr>
        <w:t>Working with Aids</w:t>
      </w:r>
      <w:r>
        <w:t xml:space="preserve"> [DVD]. British Institute of Hypnotherapy.</w:t>
      </w:r>
    </w:p>
    <w:p w14:paraId="471F51DB" w14:textId="77777777" w:rsidR="000A7709" w:rsidRDefault="000A7709" w:rsidP="000A7709">
      <w:pPr>
        <w:ind w:left="142" w:hanging="142"/>
        <w:rPr>
          <w:rFonts w:ascii="Courier New" w:hAnsi="Courier New" w:cs="Courier New"/>
        </w:rPr>
      </w:pPr>
      <w:r>
        <w:t xml:space="preserve">Brown, D. (2016). </w:t>
      </w:r>
      <w:r>
        <w:rPr>
          <w:i/>
        </w:rPr>
        <w:t>Messing With Minds On The London Underground</w:t>
      </w:r>
      <w:r>
        <w:t>. YouTube. https://youtu.be/6kSq7dPlw0A</w:t>
      </w:r>
    </w:p>
    <w:p w14:paraId="17942C08" w14:textId="77777777" w:rsidR="000A7709" w:rsidRDefault="000A7709" w:rsidP="000A7709">
      <w:pPr>
        <w:ind w:left="142" w:hanging="142"/>
        <w:rPr>
          <w:rFonts w:ascii="Courier New" w:hAnsi="Courier New" w:cs="Courier New"/>
        </w:rPr>
      </w:pPr>
      <w:r>
        <w:t xml:space="preserve">Cacioppo, J. T., Priester, J. R., &amp; </w:t>
      </w:r>
      <w:proofErr w:type="spellStart"/>
      <w:r>
        <w:t>Berntson</w:t>
      </w:r>
      <w:proofErr w:type="spellEnd"/>
      <w:r>
        <w:t xml:space="preserve">, G. G. (1993). Rudimentary determinants of attitudes: II. Arm flexion and extension have differential effects on attitudes. </w:t>
      </w:r>
      <w:r>
        <w:rPr>
          <w:i/>
        </w:rPr>
        <w:t>Journal of Personality and Social Psychology</w:t>
      </w:r>
      <w:r>
        <w:t xml:space="preserve">, </w:t>
      </w:r>
      <w:r>
        <w:rPr>
          <w:i/>
        </w:rPr>
        <w:t>65</w:t>
      </w:r>
      <w:r>
        <w:t>(1).</w:t>
      </w:r>
    </w:p>
    <w:p w14:paraId="2A69F0D8" w14:textId="77777777" w:rsidR="000A7709" w:rsidRDefault="000A7709" w:rsidP="000A7709">
      <w:pPr>
        <w:ind w:left="142" w:hanging="142"/>
        <w:rPr>
          <w:rFonts w:ascii="Courier New" w:hAnsi="Courier New" w:cs="Courier New"/>
        </w:rPr>
      </w:pPr>
      <w:r>
        <w:t xml:space="preserve">Caine, M. (2014). </w:t>
      </w:r>
      <w:r>
        <w:rPr>
          <w:i/>
        </w:rPr>
        <w:t>Using Your Eyes in Film</w:t>
      </w:r>
      <w:r>
        <w:t xml:space="preserve"> [Clip from the full video]. YouTube. https://youtu.be/0R9iwviEUEk</w:t>
      </w:r>
    </w:p>
    <w:p w14:paraId="3D496250" w14:textId="77777777" w:rsidR="000A7709" w:rsidRDefault="000A7709" w:rsidP="000A7709">
      <w:pPr>
        <w:ind w:left="142" w:hanging="142"/>
        <w:rPr>
          <w:rFonts w:ascii="Courier New" w:hAnsi="Courier New" w:cs="Courier New"/>
        </w:rPr>
      </w:pPr>
      <w:r>
        <w:t xml:space="preserve">Carter, J. (2022, October 28). </w:t>
      </w:r>
      <w:r>
        <w:rPr>
          <w:i/>
        </w:rPr>
        <w:t>Astronomy: Definition, history and types</w:t>
      </w:r>
      <w:r>
        <w:t>. Space.com. https://www.space.com/16014-astronomy.html</w:t>
      </w:r>
    </w:p>
    <w:p w14:paraId="434D7AB8" w14:textId="77777777" w:rsidR="000A7709" w:rsidRDefault="000A7709" w:rsidP="000A7709">
      <w:pPr>
        <w:ind w:left="142" w:hanging="142"/>
        <w:rPr>
          <w:rFonts w:ascii="Courier New" w:hAnsi="Courier New" w:cs="Courier New"/>
        </w:rPr>
      </w:pPr>
      <w:r>
        <w:lastRenderedPageBreak/>
        <w:t xml:space="preserve">Carter PhD, L. E., McNeil PhD, D. W., </w:t>
      </w:r>
      <w:proofErr w:type="spellStart"/>
      <w:r>
        <w:t>Vowles</w:t>
      </w:r>
      <w:proofErr w:type="spellEnd"/>
      <w:r>
        <w:t xml:space="preserve"> MA, K. E., Sorrell MA, J. T., Turk PhD, C. L., </w:t>
      </w:r>
      <w:proofErr w:type="spellStart"/>
      <w:r>
        <w:t>Ries</w:t>
      </w:r>
      <w:proofErr w:type="spellEnd"/>
      <w:r>
        <w:t xml:space="preserve"> PhD, B. J., &amp; </w:t>
      </w:r>
      <w:proofErr w:type="spellStart"/>
      <w:r>
        <w:t>Hopko</w:t>
      </w:r>
      <w:proofErr w:type="spellEnd"/>
      <w:r>
        <w:t xml:space="preserve"> PhD, D. R. (2002). Effects of emotion on pain reports, tolerance and physiology. </w:t>
      </w:r>
      <w:r>
        <w:rPr>
          <w:i/>
        </w:rPr>
        <w:t>Pain Research and Management</w:t>
      </w:r>
      <w:r>
        <w:t xml:space="preserve">, </w:t>
      </w:r>
      <w:r>
        <w:rPr>
          <w:i/>
        </w:rPr>
        <w:t>7</w:t>
      </w:r>
      <w:r>
        <w:t>(1).</w:t>
      </w:r>
    </w:p>
    <w:p w14:paraId="0E69AEA7" w14:textId="77777777" w:rsidR="000A7709" w:rsidRDefault="000A7709" w:rsidP="000A7709">
      <w:pPr>
        <w:ind w:left="142" w:hanging="142"/>
        <w:rPr>
          <w:rFonts w:ascii="Courier New" w:hAnsi="Courier New" w:cs="Courier New"/>
        </w:rPr>
      </w:pPr>
      <w:r>
        <w:t xml:space="preserve">CDC. (n.d.). </w:t>
      </w:r>
      <w:r>
        <w:rPr>
          <w:i/>
        </w:rPr>
        <w:t>What is Epigenetics?</w:t>
      </w:r>
      <w:r>
        <w:t xml:space="preserve"> </w:t>
      </w:r>
      <w:proofErr w:type="spellStart"/>
      <w:r>
        <w:t>Centers</w:t>
      </w:r>
      <w:proofErr w:type="spellEnd"/>
      <w:r>
        <w:t xml:space="preserve"> for Disease Control and Prevention. https://www.cdc.gov/genomics/disease/epigenetics.htm</w:t>
      </w:r>
    </w:p>
    <w:p w14:paraId="075DECED" w14:textId="77777777" w:rsidR="000A7709" w:rsidRDefault="000A7709" w:rsidP="000A7709">
      <w:pPr>
        <w:ind w:left="142" w:hanging="142"/>
        <w:rPr>
          <w:rFonts w:ascii="Courier New" w:hAnsi="Courier New" w:cs="Courier New"/>
        </w:rPr>
      </w:pPr>
      <w:r>
        <w:t xml:space="preserve">Chalmers, D. (2017, March 17). </w:t>
      </w:r>
      <w:r>
        <w:rPr>
          <w:i/>
        </w:rPr>
        <w:t>The Hard Problem of Consciousness - The Blackwell Companion to Consciousness</w:t>
      </w:r>
      <w:r>
        <w:t>. Wiley Online Library. https://onlinelibrary.wiley.com/doi/abs/10.1002/9781119132363.ch3</w:t>
      </w:r>
    </w:p>
    <w:p w14:paraId="3956F2AD" w14:textId="77777777" w:rsidR="000A7709" w:rsidRDefault="000A7709" w:rsidP="000A7709">
      <w:pPr>
        <w:ind w:left="142" w:hanging="142"/>
        <w:rPr>
          <w:rFonts w:ascii="Courier New" w:hAnsi="Courier New" w:cs="Courier New"/>
        </w:rPr>
      </w:pPr>
      <w:r>
        <w:t xml:space="preserve">Coyle, D. (2017, August 27). </w:t>
      </w:r>
      <w:r>
        <w:rPr>
          <w:i/>
        </w:rPr>
        <w:t>How Being Happy Makes You Healthier</w:t>
      </w:r>
      <w:r>
        <w:t>. Healthline. https://www.healthline.com/nutrition/happiness-and-health#TOC_TITLE_HDR_4</w:t>
      </w:r>
    </w:p>
    <w:p w14:paraId="57A8A1A0" w14:textId="77777777" w:rsidR="000A7709" w:rsidRDefault="000A7709" w:rsidP="000A7709">
      <w:pPr>
        <w:ind w:left="142" w:hanging="142"/>
        <w:rPr>
          <w:rFonts w:ascii="Courier New" w:hAnsi="Courier New" w:cs="Courier New"/>
        </w:rPr>
      </w:pPr>
      <w:r w:rsidRPr="00FF4AE9">
        <w:rPr>
          <w:lang w:val="nl-NL"/>
        </w:rPr>
        <w:t xml:space="preserve">Dijksterhuis, A., &amp; </w:t>
      </w:r>
      <w:proofErr w:type="spellStart"/>
      <w:r w:rsidRPr="00FF4AE9">
        <w:rPr>
          <w:lang w:val="nl-NL"/>
        </w:rPr>
        <w:t>Bargh</w:t>
      </w:r>
      <w:proofErr w:type="spellEnd"/>
      <w:r w:rsidRPr="00FF4AE9">
        <w:rPr>
          <w:lang w:val="nl-NL"/>
        </w:rPr>
        <w:t xml:space="preserve">, J. A. (2001). </w:t>
      </w:r>
      <w:r>
        <w:t>The perception-</w:t>
      </w:r>
      <w:proofErr w:type="spellStart"/>
      <w:r>
        <w:t>behavior</w:t>
      </w:r>
      <w:proofErr w:type="spellEnd"/>
      <w:r>
        <w:t xml:space="preserve"> expressway: Automatic effects of social perception on social </w:t>
      </w:r>
      <w:proofErr w:type="spellStart"/>
      <w:r>
        <w:t>behavior</w:t>
      </w:r>
      <w:proofErr w:type="spellEnd"/>
      <w:r>
        <w:t xml:space="preserve">. </w:t>
      </w:r>
      <w:r>
        <w:rPr>
          <w:i/>
        </w:rPr>
        <w:t>Advances in Experimental Social Psychology</w:t>
      </w:r>
      <w:r>
        <w:t xml:space="preserve">, </w:t>
      </w:r>
      <w:r>
        <w:rPr>
          <w:i/>
        </w:rPr>
        <w:t>33</w:t>
      </w:r>
      <w:r>
        <w:t>.</w:t>
      </w:r>
    </w:p>
    <w:p w14:paraId="7B4D5B9A" w14:textId="77777777" w:rsidR="000A7709" w:rsidRDefault="000A7709" w:rsidP="000A7709">
      <w:pPr>
        <w:ind w:left="142" w:hanging="142"/>
        <w:rPr>
          <w:rFonts w:ascii="Courier New" w:hAnsi="Courier New" w:cs="Courier New"/>
        </w:rPr>
      </w:pPr>
      <w:r>
        <w:t xml:space="preserve">Dobson, R. (2006, October 10). </w:t>
      </w:r>
      <w:r>
        <w:rPr>
          <w:i/>
        </w:rPr>
        <w:t>How the power of touch reduces pain and even fights disease</w:t>
      </w:r>
      <w:r>
        <w:t>. The Independent. https://www.independent.co.uk/life-style/health-and-families/health-news/how-the-power-of-touch-reduces-pain-and-even-fights-disease-419462.html</w:t>
      </w:r>
    </w:p>
    <w:p w14:paraId="61C01309" w14:textId="77777777" w:rsidR="000A7709" w:rsidRDefault="000A7709" w:rsidP="000A7709">
      <w:pPr>
        <w:ind w:left="142" w:hanging="142"/>
        <w:rPr>
          <w:rFonts w:ascii="Courier New" w:hAnsi="Courier New" w:cs="Courier New"/>
        </w:rPr>
      </w:pPr>
      <w:r>
        <w:t xml:space="preserve">Douglas, K. (2012, March 24). Puzzles of Evolution: Why was technological development so slow? </w:t>
      </w:r>
      <w:r>
        <w:rPr>
          <w:i/>
        </w:rPr>
        <w:t>New Scientist</w:t>
      </w:r>
      <w:r>
        <w:t>, (2857).</w:t>
      </w:r>
    </w:p>
    <w:p w14:paraId="20A73649" w14:textId="77777777" w:rsidR="000A7709" w:rsidRDefault="000A7709" w:rsidP="000A7709">
      <w:pPr>
        <w:ind w:left="142" w:hanging="142"/>
        <w:rPr>
          <w:rFonts w:ascii="Courier New" w:hAnsi="Courier New" w:cs="Courier New"/>
        </w:rPr>
      </w:pPr>
      <w:r>
        <w:t xml:space="preserve">Emmons, R. A., &amp; Stern, R. (2013). Gratitude as a Psychotherapeutic Intervention. </w:t>
      </w:r>
      <w:r>
        <w:rPr>
          <w:i/>
        </w:rPr>
        <w:t>JOURNAL OF CLINICAL PSYCHOLOGY: IN SESSION</w:t>
      </w:r>
      <w:r>
        <w:t xml:space="preserve">, </w:t>
      </w:r>
      <w:r>
        <w:rPr>
          <w:i/>
        </w:rPr>
        <w:t>69</w:t>
      </w:r>
      <w:r>
        <w:t>(8).</w:t>
      </w:r>
    </w:p>
    <w:p w14:paraId="49DA4538" w14:textId="77777777" w:rsidR="000A7709" w:rsidRDefault="000A7709" w:rsidP="000A7709">
      <w:pPr>
        <w:ind w:left="142" w:hanging="142"/>
        <w:rPr>
          <w:rFonts w:ascii="Courier New" w:hAnsi="Courier New" w:cs="Courier New"/>
        </w:rPr>
      </w:pPr>
      <w:r>
        <w:t xml:space="preserve">Erickson, M. (1980). Respiratory Rhythm in Trance Induction: The Role of Minimal Sensory Cues in Normal and Trance </w:t>
      </w:r>
      <w:proofErr w:type="spellStart"/>
      <w:r>
        <w:t>Behavior</w:t>
      </w:r>
      <w:proofErr w:type="spellEnd"/>
      <w:r>
        <w:t xml:space="preserve">. In E. L. Rossi (Ed.), </w:t>
      </w:r>
      <w:r>
        <w:rPr>
          <w:i/>
        </w:rPr>
        <w:t>The Nature of Hypnosis and Suggestion (The Collected Papers of Milton H. Erickson)</w:t>
      </w:r>
      <w:r>
        <w:t xml:space="preserve"> (Vol. 1, pp. 360-365). Irvington Publishers.</w:t>
      </w:r>
    </w:p>
    <w:p w14:paraId="559E3FBF" w14:textId="77777777" w:rsidR="000A7709" w:rsidRDefault="000A7709" w:rsidP="000A7709">
      <w:pPr>
        <w:ind w:left="142" w:hanging="142"/>
        <w:rPr>
          <w:rFonts w:ascii="Courier New" w:hAnsi="Courier New" w:cs="Courier New"/>
        </w:rPr>
      </w:pPr>
      <w:r>
        <w:t xml:space="preserve">Erickson M.D., M. H. (1966). Interspersal Hypnotic Technique for Symptom Correction and Pain Control. </w:t>
      </w:r>
      <w:r>
        <w:rPr>
          <w:i/>
        </w:rPr>
        <w:t>American Journal of Clinical Hypnosis</w:t>
      </w:r>
      <w:r>
        <w:t xml:space="preserve">, </w:t>
      </w:r>
      <w:r>
        <w:rPr>
          <w:i/>
        </w:rPr>
        <w:t>8</w:t>
      </w:r>
      <w:r>
        <w:t>(3).</w:t>
      </w:r>
    </w:p>
    <w:p w14:paraId="33006A63" w14:textId="77777777" w:rsidR="000A7709" w:rsidRDefault="000A7709" w:rsidP="000A7709">
      <w:pPr>
        <w:ind w:left="142" w:hanging="142"/>
        <w:rPr>
          <w:rFonts w:ascii="Courier New" w:hAnsi="Courier New" w:cs="Courier New"/>
        </w:rPr>
      </w:pPr>
      <w:r>
        <w:t>Frankl, V. E. (2004). Man's Search for Meaning: The Classic Tribute to Hope from the Holocaust. Rider.</w:t>
      </w:r>
    </w:p>
    <w:p w14:paraId="31FE364D" w14:textId="77777777" w:rsidR="000A7709" w:rsidRDefault="000A7709" w:rsidP="000A7709">
      <w:pPr>
        <w:ind w:left="142" w:hanging="142"/>
        <w:rPr>
          <w:rFonts w:ascii="Courier New" w:hAnsi="Courier New" w:cs="Courier New"/>
        </w:rPr>
      </w:pPr>
      <w:r>
        <w:t xml:space="preserve">Fuentes, A. (2020, February 26). </w:t>
      </w:r>
      <w:r>
        <w:rPr>
          <w:i/>
        </w:rPr>
        <w:t>How Did Belief Evolve?</w:t>
      </w:r>
      <w:r>
        <w:t xml:space="preserve"> SAPIENS.org. https://www.sapiens.org/biology/religion-origins/</w:t>
      </w:r>
    </w:p>
    <w:p w14:paraId="0075F5C1" w14:textId="77777777" w:rsidR="000A7709" w:rsidRDefault="000A7709" w:rsidP="000A7709">
      <w:pPr>
        <w:ind w:left="142" w:hanging="142"/>
        <w:rPr>
          <w:rFonts w:ascii="Courier New" w:hAnsi="Courier New" w:cs="Courier New"/>
        </w:rPr>
      </w:pPr>
      <w:r>
        <w:t xml:space="preserve">Garry, M., &amp; Gerrie, M. P. (2005, December). When Photographs Create False Memories. </w:t>
      </w:r>
      <w:r>
        <w:rPr>
          <w:i/>
        </w:rPr>
        <w:t>Current Directions in Psychological Science</w:t>
      </w:r>
      <w:r>
        <w:t xml:space="preserve">, </w:t>
      </w:r>
      <w:r>
        <w:rPr>
          <w:i/>
        </w:rPr>
        <w:t>14</w:t>
      </w:r>
      <w:r>
        <w:t>(6), 321-325.</w:t>
      </w:r>
    </w:p>
    <w:p w14:paraId="48618F0E" w14:textId="77777777" w:rsidR="000A7709" w:rsidRPr="00FF4AE9" w:rsidRDefault="000A7709" w:rsidP="000A7709">
      <w:pPr>
        <w:ind w:left="142" w:hanging="142"/>
        <w:rPr>
          <w:rFonts w:ascii="Courier New" w:hAnsi="Courier New" w:cs="Courier New"/>
          <w:lang w:val="it-IT"/>
        </w:rPr>
      </w:pPr>
      <w:proofErr w:type="spellStart"/>
      <w:r>
        <w:t>Gregersen</w:t>
      </w:r>
      <w:proofErr w:type="spellEnd"/>
      <w:r>
        <w:t xml:space="preserve">, E. (n.d.). </w:t>
      </w:r>
      <w:r>
        <w:rPr>
          <w:i/>
        </w:rPr>
        <w:t>History of Technology Timeline</w:t>
      </w:r>
      <w:r>
        <w:t xml:space="preserve">. </w:t>
      </w:r>
      <w:r w:rsidRPr="00FF4AE9">
        <w:rPr>
          <w:lang w:val="it-IT"/>
        </w:rPr>
        <w:t>Encyclopedia Britannica. https://www.britannica.com/story/history-of-technology-timeline</w:t>
      </w:r>
    </w:p>
    <w:p w14:paraId="61B9F0CA" w14:textId="77777777" w:rsidR="000A7709" w:rsidRDefault="000A7709" w:rsidP="000A7709">
      <w:pPr>
        <w:ind w:left="142" w:hanging="142"/>
        <w:rPr>
          <w:rFonts w:ascii="Courier New" w:hAnsi="Courier New" w:cs="Courier New"/>
        </w:rPr>
      </w:pPr>
      <w:r>
        <w:t xml:space="preserve">Hill, R. (n.d.). </w:t>
      </w:r>
      <w:r>
        <w:rPr>
          <w:i/>
        </w:rPr>
        <w:t>Richard Hill</w:t>
      </w:r>
      <w:r>
        <w:t>. The Science of Psychotherapy. https://www.thescienceofpsychotherapy.com/richard-hill-2/</w:t>
      </w:r>
    </w:p>
    <w:p w14:paraId="35575F7B" w14:textId="77777777" w:rsidR="000A7709" w:rsidRDefault="000A7709" w:rsidP="000A7709">
      <w:pPr>
        <w:ind w:left="142" w:hanging="142"/>
        <w:rPr>
          <w:rFonts w:ascii="Courier New" w:hAnsi="Courier New" w:cs="Courier New"/>
        </w:rPr>
      </w:pPr>
      <w:proofErr w:type="spellStart"/>
      <w:r>
        <w:t>Hilsenroth</w:t>
      </w:r>
      <w:proofErr w:type="spellEnd"/>
      <w:r>
        <w:t xml:space="preserve">, M. J., Norcross, J. C., &amp; Lambert, M. J. (2018, December). Special Issue: Evidence-Based Psychotherapy Relationships III. </w:t>
      </w:r>
      <w:r>
        <w:rPr>
          <w:i/>
        </w:rPr>
        <w:t>Psychotherapy</w:t>
      </w:r>
      <w:r>
        <w:t xml:space="preserve">, </w:t>
      </w:r>
      <w:r>
        <w:rPr>
          <w:i/>
        </w:rPr>
        <w:t>55</w:t>
      </w:r>
      <w:r>
        <w:t>(4).</w:t>
      </w:r>
    </w:p>
    <w:p w14:paraId="73F6D350" w14:textId="77777777" w:rsidR="000A7709" w:rsidRDefault="000A7709" w:rsidP="000A7709">
      <w:pPr>
        <w:ind w:left="142" w:hanging="142"/>
        <w:rPr>
          <w:rFonts w:ascii="Courier New" w:hAnsi="Courier New" w:cs="Courier New"/>
        </w:rPr>
      </w:pPr>
      <w:r>
        <w:t xml:space="preserve">Hinshaw, K. E. (1991, September). The Effects of Mental Practice on Motor Skill Performance: Critical Evaluation and Meta-Analysis. </w:t>
      </w:r>
      <w:r>
        <w:rPr>
          <w:i/>
        </w:rPr>
        <w:t>Imagination, Cognition and Personality</w:t>
      </w:r>
      <w:r>
        <w:t xml:space="preserve">, </w:t>
      </w:r>
      <w:r>
        <w:rPr>
          <w:i/>
        </w:rPr>
        <w:t>11</w:t>
      </w:r>
      <w:r>
        <w:t>(1).</w:t>
      </w:r>
    </w:p>
    <w:p w14:paraId="5F1597E6" w14:textId="77777777" w:rsidR="000A7709" w:rsidRDefault="000A7709" w:rsidP="000A7709">
      <w:pPr>
        <w:ind w:left="142" w:hanging="142"/>
        <w:rPr>
          <w:rFonts w:ascii="Courier New" w:hAnsi="Courier New" w:cs="Courier New"/>
        </w:rPr>
      </w:pPr>
      <w:r>
        <w:lastRenderedPageBreak/>
        <w:t xml:space="preserve">Human Givens Institute. (n.d.). </w:t>
      </w:r>
      <w:r>
        <w:rPr>
          <w:i/>
        </w:rPr>
        <w:t>The 'rewind' technique</w:t>
      </w:r>
      <w:r>
        <w:t>. Human Givens Institute. https://www.hgi.org.uk/useful-information/treatment-dealing-ptsd-trauma-phobias/rewind-technique</w:t>
      </w:r>
    </w:p>
    <w:p w14:paraId="5A714BDD" w14:textId="77777777" w:rsidR="000A7709" w:rsidRPr="00FF4AE9" w:rsidRDefault="000A7709" w:rsidP="000A7709">
      <w:pPr>
        <w:ind w:left="142" w:hanging="142"/>
        <w:rPr>
          <w:rFonts w:ascii="Courier New" w:hAnsi="Courier New" w:cs="Courier New"/>
          <w:lang w:val="it-IT"/>
        </w:rPr>
      </w:pPr>
      <w:r>
        <w:t xml:space="preserve">Hurt, A. (2021, February 16). </w:t>
      </w:r>
      <w:r>
        <w:rPr>
          <w:i/>
        </w:rPr>
        <w:t>Panpsychism: The Trippy Theory That Everything From Bananas to Bicycles Are Conscious</w:t>
      </w:r>
      <w:r>
        <w:t xml:space="preserve">. </w:t>
      </w:r>
      <w:proofErr w:type="spellStart"/>
      <w:r w:rsidRPr="00FF4AE9">
        <w:rPr>
          <w:lang w:val="it-IT"/>
        </w:rPr>
        <w:t>Discover</w:t>
      </w:r>
      <w:proofErr w:type="spellEnd"/>
      <w:r w:rsidRPr="00FF4AE9">
        <w:rPr>
          <w:lang w:val="it-IT"/>
        </w:rPr>
        <w:t xml:space="preserve"> Magazine. https://www.discovermagazine.com/mind/panpsychism-the-trippy-theory-that-everything-from-bananas-to-bicycles-are</w:t>
      </w:r>
    </w:p>
    <w:p w14:paraId="47783A0C" w14:textId="77777777" w:rsidR="000A7709" w:rsidRDefault="000A7709" w:rsidP="000A7709">
      <w:pPr>
        <w:ind w:left="142" w:hanging="142"/>
        <w:rPr>
          <w:rFonts w:ascii="Courier New" w:hAnsi="Courier New" w:cs="Courier New"/>
        </w:rPr>
      </w:pPr>
      <w:proofErr w:type="spellStart"/>
      <w:r>
        <w:t>Inchingolo</w:t>
      </w:r>
      <w:proofErr w:type="spellEnd"/>
      <w:r>
        <w:t xml:space="preserve">, R. (2022, November 9). </w:t>
      </w:r>
      <w:r>
        <w:rPr>
          <w:i/>
        </w:rPr>
        <w:t>Surfing the consciousness wave</w:t>
      </w:r>
      <w:r>
        <w:t>. Human Brain Project. https://www.humanbrainproject.eu/en/follow-hbp/news/2022/11/09/surfing-consciousness-wave/</w:t>
      </w:r>
    </w:p>
    <w:p w14:paraId="6A57B340" w14:textId="77777777" w:rsidR="000A7709" w:rsidRDefault="000A7709" w:rsidP="000A7709">
      <w:pPr>
        <w:ind w:left="142" w:hanging="142"/>
        <w:rPr>
          <w:rFonts w:ascii="Courier New" w:hAnsi="Courier New" w:cs="Courier New"/>
        </w:rPr>
      </w:pPr>
      <w:r>
        <w:t xml:space="preserve">Jabr, F. (2011, October 15). Steven Pinker: Humans are less violent than ever. </w:t>
      </w:r>
      <w:r>
        <w:rPr>
          <w:i/>
        </w:rPr>
        <w:t>New Scientist</w:t>
      </w:r>
      <w:r>
        <w:t>, (2834).</w:t>
      </w:r>
    </w:p>
    <w:p w14:paraId="418496BC" w14:textId="77777777" w:rsidR="000A7709" w:rsidRDefault="000A7709" w:rsidP="000A7709">
      <w:pPr>
        <w:ind w:left="142" w:hanging="142"/>
        <w:rPr>
          <w:rFonts w:ascii="Courier New" w:hAnsi="Courier New" w:cs="Courier New"/>
        </w:rPr>
      </w:pPr>
      <w:r>
        <w:t xml:space="preserve">Kay, A. C., Wheeler, S. C., </w:t>
      </w:r>
      <w:proofErr w:type="spellStart"/>
      <w:r>
        <w:t>Bargh</w:t>
      </w:r>
      <w:proofErr w:type="spellEnd"/>
      <w:r>
        <w:t xml:space="preserve">, J. A., &amp; Ross, L. (2004, September). Material Priming: The Influence of Mundane Physical Objects on Situational Construal and Competitive </w:t>
      </w:r>
      <w:proofErr w:type="spellStart"/>
      <w:r>
        <w:t>Behavior</w:t>
      </w:r>
      <w:proofErr w:type="spellEnd"/>
      <w:r>
        <w:t xml:space="preserve"> Choice. </w:t>
      </w:r>
      <w:r>
        <w:rPr>
          <w:i/>
        </w:rPr>
        <w:t xml:space="preserve">Organizational </w:t>
      </w:r>
      <w:proofErr w:type="spellStart"/>
      <w:r>
        <w:rPr>
          <w:i/>
        </w:rPr>
        <w:t>Behavior</w:t>
      </w:r>
      <w:proofErr w:type="spellEnd"/>
      <w:r>
        <w:rPr>
          <w:i/>
        </w:rPr>
        <w:t xml:space="preserve"> and Human Decision Processes</w:t>
      </w:r>
      <w:r>
        <w:t xml:space="preserve">, </w:t>
      </w:r>
      <w:r>
        <w:rPr>
          <w:i/>
        </w:rPr>
        <w:t>95</w:t>
      </w:r>
      <w:r>
        <w:t>(1).</w:t>
      </w:r>
    </w:p>
    <w:p w14:paraId="16978723" w14:textId="77777777" w:rsidR="000A7709" w:rsidRDefault="000A7709" w:rsidP="000A7709">
      <w:pPr>
        <w:ind w:left="142" w:hanging="142"/>
        <w:rPr>
          <w:rFonts w:ascii="Courier New" w:hAnsi="Courier New" w:cs="Courier New"/>
        </w:rPr>
      </w:pPr>
      <w:proofErr w:type="spellStart"/>
      <w:r>
        <w:t>Khorrami</w:t>
      </w:r>
      <w:proofErr w:type="spellEnd"/>
      <w:r>
        <w:t xml:space="preserve">, N. (2020, July 7). </w:t>
      </w:r>
      <w:r>
        <w:rPr>
          <w:i/>
        </w:rPr>
        <w:t>Gratitude Helps Minimize Feelings of Stress</w:t>
      </w:r>
      <w:r>
        <w:t>. Psychology Today. https://www.psychologytoday.com/gb/blog/comfort-gratitude/202007/gratitude-helps-minimize-feelings-stress</w:t>
      </w:r>
    </w:p>
    <w:p w14:paraId="4E27FF37" w14:textId="77777777" w:rsidR="000A7709" w:rsidRDefault="000A7709" w:rsidP="000A7709">
      <w:pPr>
        <w:ind w:left="142" w:hanging="142"/>
        <w:rPr>
          <w:rFonts w:ascii="Courier New" w:hAnsi="Courier New" w:cs="Courier New"/>
        </w:rPr>
      </w:pPr>
      <w:r>
        <w:t xml:space="preserve">Kincaid, J. C. (2013). Autonomic Nervous System. In R. A. Rhoades &amp; D. R. Bell (Eds.), </w:t>
      </w:r>
      <w:r>
        <w:rPr>
          <w:i/>
        </w:rPr>
        <w:t>Medical Physiology: Principles for Clinical Medicine</w:t>
      </w:r>
      <w:r>
        <w:t xml:space="preserve"> (4th ed., p. 114). Lippincott Williams &amp; Wilkins.</w:t>
      </w:r>
    </w:p>
    <w:p w14:paraId="6F76AEFA" w14:textId="77777777" w:rsidR="000A7709" w:rsidRDefault="000A7709" w:rsidP="000A7709">
      <w:pPr>
        <w:ind w:left="142" w:hanging="142"/>
        <w:rPr>
          <w:rFonts w:ascii="Courier New" w:hAnsi="Courier New" w:cs="Courier New"/>
        </w:rPr>
      </w:pPr>
      <w:proofErr w:type="spellStart"/>
      <w:r>
        <w:t>Kleitman</w:t>
      </w:r>
      <w:proofErr w:type="spellEnd"/>
      <w:r>
        <w:t xml:space="preserve">, N. (1982, September). Basic Rest-Activity Cycle—22 Years Later. </w:t>
      </w:r>
      <w:r>
        <w:rPr>
          <w:i/>
        </w:rPr>
        <w:t>Sleep</w:t>
      </w:r>
      <w:r>
        <w:t xml:space="preserve">, </w:t>
      </w:r>
      <w:r>
        <w:rPr>
          <w:i/>
        </w:rPr>
        <w:t>5</w:t>
      </w:r>
      <w:r>
        <w:t>(4).</w:t>
      </w:r>
    </w:p>
    <w:p w14:paraId="3723B065" w14:textId="77777777" w:rsidR="000A7709" w:rsidRDefault="000A7709" w:rsidP="000A7709">
      <w:pPr>
        <w:ind w:left="142" w:hanging="142"/>
        <w:rPr>
          <w:rFonts w:ascii="Courier New" w:hAnsi="Courier New" w:cs="Courier New"/>
        </w:rPr>
      </w:pPr>
      <w:r>
        <w:t xml:space="preserve">Koch, W. (2013, January 7). </w:t>
      </w:r>
      <w:r>
        <w:rPr>
          <w:i/>
        </w:rPr>
        <w:t>15 Reasons Why Daydreamers are Better Learners</w:t>
      </w:r>
      <w:r>
        <w:t>. Open Colleges. https://www.opencolleges.edu.au/informed/features/15-reasons-why-daydreamers-are-better-learners/</w:t>
      </w:r>
    </w:p>
    <w:p w14:paraId="6F32EB08" w14:textId="77777777" w:rsidR="000A7709" w:rsidRDefault="000A7709" w:rsidP="000A7709">
      <w:pPr>
        <w:ind w:left="142" w:hanging="142"/>
        <w:rPr>
          <w:rFonts w:ascii="Courier New" w:hAnsi="Courier New" w:cs="Courier New"/>
        </w:rPr>
      </w:pPr>
      <w:r>
        <w:t xml:space="preserve">Lewis, D. (2013). </w:t>
      </w:r>
      <w:r>
        <w:rPr>
          <w:i/>
        </w:rPr>
        <w:t>The Brain Sell: When Science Meets Shopping</w:t>
      </w:r>
      <w:r>
        <w:t>. Nicholas Brealey Publishing.</w:t>
      </w:r>
    </w:p>
    <w:p w14:paraId="0F6F71AB" w14:textId="77777777" w:rsidR="000A7709" w:rsidRDefault="000A7709" w:rsidP="000A7709">
      <w:pPr>
        <w:ind w:left="142" w:hanging="142"/>
        <w:rPr>
          <w:rFonts w:ascii="Courier New" w:hAnsi="Courier New" w:cs="Courier New"/>
        </w:rPr>
      </w:pPr>
      <w:r>
        <w:t>Lloyd, D. (1992). Ultradian Rhythms in Life Processes: An Inquiry Into Fundamental Principles of Chronobiology and Psychobiology (D. Lloyd &amp; E. L. Rossi, Eds.). Springer-Verlag.</w:t>
      </w:r>
    </w:p>
    <w:p w14:paraId="416865FE" w14:textId="77777777" w:rsidR="000A7709" w:rsidRDefault="000A7709" w:rsidP="000A7709">
      <w:pPr>
        <w:ind w:left="142" w:hanging="142"/>
        <w:rPr>
          <w:rFonts w:ascii="Courier New" w:hAnsi="Courier New" w:cs="Courier New"/>
        </w:rPr>
      </w:pPr>
      <w:r>
        <w:t xml:space="preserve">Madden, R. (2022, July 8). </w:t>
      </w:r>
      <w:r>
        <w:rPr>
          <w:i/>
        </w:rPr>
        <w:t>The Development of Agriculture</w:t>
      </w:r>
      <w:r>
        <w:t>. National Geographic Society. https://education.nationalgeographic.org/resource/development-agriculture</w:t>
      </w:r>
    </w:p>
    <w:p w14:paraId="5D1D95F1" w14:textId="77777777" w:rsidR="000A7709" w:rsidRDefault="000A7709" w:rsidP="000A7709">
      <w:pPr>
        <w:ind w:left="142" w:hanging="142"/>
        <w:rPr>
          <w:rFonts w:ascii="Courier New" w:hAnsi="Courier New" w:cs="Courier New"/>
        </w:rPr>
      </w:pPr>
      <w:r>
        <w:t xml:space="preserve">Maguire, E. A., </w:t>
      </w:r>
      <w:proofErr w:type="spellStart"/>
      <w:r>
        <w:t>Gadian</w:t>
      </w:r>
      <w:proofErr w:type="spellEnd"/>
      <w:r>
        <w:t xml:space="preserve">, D. G., </w:t>
      </w:r>
      <w:proofErr w:type="spellStart"/>
      <w:r>
        <w:t>Johnsrude</w:t>
      </w:r>
      <w:proofErr w:type="spellEnd"/>
      <w:r>
        <w:t xml:space="preserve">, I. S., Frith, C. D., Good, C. D., Ashburner, J., &amp; </w:t>
      </w:r>
      <w:proofErr w:type="spellStart"/>
      <w:r>
        <w:t>Frackowiak</w:t>
      </w:r>
      <w:proofErr w:type="spellEnd"/>
      <w:r>
        <w:t xml:space="preserve">, R. S. J. (2000, March 14). Navigation-related structural change in the hippocampi of taxi drivers. </w:t>
      </w:r>
      <w:r>
        <w:rPr>
          <w:i/>
        </w:rPr>
        <w:t>The Proceedings of the National Academy of Sciences (PNAS)</w:t>
      </w:r>
      <w:r>
        <w:t xml:space="preserve">, </w:t>
      </w:r>
      <w:r>
        <w:rPr>
          <w:i/>
        </w:rPr>
        <w:t>97</w:t>
      </w:r>
      <w:r>
        <w:t>(8).</w:t>
      </w:r>
    </w:p>
    <w:p w14:paraId="530E2221" w14:textId="77777777" w:rsidR="000A7709" w:rsidRDefault="000A7709" w:rsidP="000A7709">
      <w:pPr>
        <w:ind w:left="142" w:hanging="142"/>
        <w:rPr>
          <w:rFonts w:ascii="Courier New" w:hAnsi="Courier New" w:cs="Courier New"/>
        </w:rPr>
      </w:pPr>
      <w:r>
        <w:t xml:space="preserve">Mandal, A. (2022, November). </w:t>
      </w:r>
      <w:r>
        <w:rPr>
          <w:i/>
        </w:rPr>
        <w:t>What is Junk DNA?</w:t>
      </w:r>
      <w:r>
        <w:t xml:space="preserve"> News Medical. https://www.news-medical.net/life-sciences/What-is-Junk-DNA.aspx</w:t>
      </w:r>
    </w:p>
    <w:p w14:paraId="60403530" w14:textId="77777777" w:rsidR="000A7709" w:rsidRDefault="000A7709" w:rsidP="000A7709">
      <w:pPr>
        <w:ind w:left="142" w:hanging="142"/>
        <w:rPr>
          <w:rFonts w:ascii="Courier New" w:hAnsi="Courier New" w:cs="Courier New"/>
        </w:rPr>
      </w:pPr>
      <w:r>
        <w:t xml:space="preserve">Maslow, A. (1943). A theory of human motivation. </w:t>
      </w:r>
      <w:r>
        <w:rPr>
          <w:i/>
        </w:rPr>
        <w:t>Psychological Review</w:t>
      </w:r>
      <w:r>
        <w:t xml:space="preserve">, </w:t>
      </w:r>
      <w:r>
        <w:rPr>
          <w:i/>
        </w:rPr>
        <w:t>50</w:t>
      </w:r>
      <w:r>
        <w:t>(4).</w:t>
      </w:r>
    </w:p>
    <w:p w14:paraId="1A454D2E" w14:textId="77777777" w:rsidR="000A7709" w:rsidRDefault="000A7709" w:rsidP="000A7709">
      <w:pPr>
        <w:ind w:left="142" w:hanging="142"/>
        <w:rPr>
          <w:rFonts w:ascii="Courier New" w:hAnsi="Courier New" w:cs="Courier New"/>
        </w:rPr>
      </w:pPr>
      <w:r>
        <w:t xml:space="preserve">Mason, A. A. (1960). Hypnotism for Medical and Dental Practitioners. </w:t>
      </w:r>
      <w:proofErr w:type="spellStart"/>
      <w:r>
        <w:t>Seker</w:t>
      </w:r>
      <w:proofErr w:type="spellEnd"/>
      <w:r>
        <w:t xml:space="preserve"> &amp; Warburg.</w:t>
      </w:r>
    </w:p>
    <w:p w14:paraId="6FAE8FE9" w14:textId="77777777" w:rsidR="000A7709" w:rsidRDefault="000A7709" w:rsidP="000A7709">
      <w:pPr>
        <w:ind w:left="142" w:hanging="142"/>
        <w:rPr>
          <w:rFonts w:ascii="Courier New" w:hAnsi="Courier New" w:cs="Courier New"/>
        </w:rPr>
      </w:pPr>
      <w:proofErr w:type="spellStart"/>
      <w:r>
        <w:t>Mcleod</w:t>
      </w:r>
      <w:proofErr w:type="spellEnd"/>
      <w:r>
        <w:t xml:space="preserve">, S. (2022, April 4). </w:t>
      </w:r>
      <w:r>
        <w:rPr>
          <w:i/>
        </w:rPr>
        <w:t>Maslow's Hierarchy of Needs</w:t>
      </w:r>
      <w:r>
        <w:t>. Simply Psychology. https://www.simplypsychology.org/maslow.html</w:t>
      </w:r>
    </w:p>
    <w:p w14:paraId="16D3D250" w14:textId="77777777" w:rsidR="000A7709" w:rsidRDefault="000A7709" w:rsidP="000A7709">
      <w:pPr>
        <w:ind w:left="142" w:hanging="142"/>
        <w:rPr>
          <w:rFonts w:ascii="Courier New" w:hAnsi="Courier New" w:cs="Courier New"/>
        </w:rPr>
      </w:pPr>
      <w:r>
        <w:lastRenderedPageBreak/>
        <w:t xml:space="preserve">Mental Health Foundation. (n.d.). </w:t>
      </w:r>
      <w:r>
        <w:rPr>
          <w:i/>
        </w:rPr>
        <w:t>Kindness matters guide</w:t>
      </w:r>
      <w:r>
        <w:t>. Mental Health Foundation. https://www.mentalhealth.org.uk/explore-mental-health/kindness/kindness-matters-guide</w:t>
      </w:r>
    </w:p>
    <w:p w14:paraId="5737F37E" w14:textId="77777777" w:rsidR="000A7709" w:rsidRDefault="000A7709" w:rsidP="000A7709">
      <w:pPr>
        <w:ind w:left="142" w:hanging="142"/>
        <w:rPr>
          <w:rFonts w:ascii="Courier New" w:hAnsi="Courier New" w:cs="Courier New"/>
        </w:rPr>
      </w:pPr>
      <w:r>
        <w:t xml:space="preserve">Metcalfe, T. (2020, November 11). </w:t>
      </w:r>
      <w:r>
        <w:rPr>
          <w:i/>
        </w:rPr>
        <w:t xml:space="preserve">Back to the Stone Age: 17 key milestones in </w:t>
      </w:r>
      <w:proofErr w:type="spellStart"/>
      <w:r>
        <w:rPr>
          <w:i/>
        </w:rPr>
        <w:t>Paleolithic</w:t>
      </w:r>
      <w:proofErr w:type="spellEnd"/>
      <w:r>
        <w:rPr>
          <w:i/>
        </w:rPr>
        <w:t xml:space="preserve"> life</w:t>
      </w:r>
      <w:r>
        <w:t>. Live Science. https://www.livescience.com/65775-stone-age-milestones-photos.html</w:t>
      </w:r>
    </w:p>
    <w:p w14:paraId="18851DF7" w14:textId="77777777" w:rsidR="000A7709" w:rsidRDefault="000A7709" w:rsidP="000A7709">
      <w:pPr>
        <w:ind w:left="142" w:hanging="142"/>
        <w:rPr>
          <w:rFonts w:ascii="Courier New" w:hAnsi="Courier New" w:cs="Courier New"/>
        </w:rPr>
      </w:pPr>
      <w:r>
        <w:t xml:space="preserve">Miller, L. J. (2022, February 24). </w:t>
      </w:r>
      <w:r>
        <w:rPr>
          <w:i/>
        </w:rPr>
        <w:t>Special Report: Stress and Distress During Pregnancy—How to Protect Both Mother and Child</w:t>
      </w:r>
      <w:r>
        <w:t>. Psychiatric News. https://psychnews.psychiatryonline.org/doi/10.1176/appi.pn.2022.03.3.1</w:t>
      </w:r>
    </w:p>
    <w:p w14:paraId="45DB4381" w14:textId="77777777" w:rsidR="000A7709" w:rsidRDefault="000A7709" w:rsidP="000A7709">
      <w:pPr>
        <w:ind w:left="142" w:hanging="142"/>
        <w:rPr>
          <w:rFonts w:ascii="Courier New" w:hAnsi="Courier New" w:cs="Courier New"/>
        </w:rPr>
      </w:pPr>
      <w:r>
        <w:t xml:space="preserve">Miller, S. D., Duncan, B., &amp; Hubble, M. A. (2008). </w:t>
      </w:r>
      <w:proofErr w:type="spellStart"/>
      <w:r>
        <w:t>Supershrinks</w:t>
      </w:r>
      <w:proofErr w:type="spellEnd"/>
      <w:r>
        <w:t xml:space="preserve">: What is the secret of their success? </w:t>
      </w:r>
      <w:r>
        <w:rPr>
          <w:i/>
        </w:rPr>
        <w:t>Psychotherapy in Australia</w:t>
      </w:r>
      <w:r>
        <w:t xml:space="preserve">, </w:t>
      </w:r>
      <w:r>
        <w:rPr>
          <w:i/>
        </w:rPr>
        <w:t>14</w:t>
      </w:r>
      <w:r>
        <w:t>, 14. 10.1037/e526322010-003</w:t>
      </w:r>
    </w:p>
    <w:p w14:paraId="07B97D3D" w14:textId="77777777" w:rsidR="000A7709" w:rsidRDefault="000A7709" w:rsidP="000A7709">
      <w:pPr>
        <w:ind w:left="142" w:hanging="142"/>
        <w:rPr>
          <w:rFonts w:ascii="Courier New" w:hAnsi="Courier New" w:cs="Courier New"/>
        </w:rPr>
      </w:pPr>
      <w:proofErr w:type="spellStart"/>
      <w:r>
        <w:t>Molden</w:t>
      </w:r>
      <w:proofErr w:type="spellEnd"/>
      <w:r>
        <w:t xml:space="preserve">, D. C. (2014, June). Understanding Priming Effects in Social Psychology: What is </w:t>
      </w:r>
      <w:r>
        <w:rPr>
          <w:rFonts w:eastAsia="Palatino Linotype"/>
        </w:rPr>
        <w:t xml:space="preserve">“Social Priming” and How does it Occur? </w:t>
      </w:r>
      <w:r>
        <w:rPr>
          <w:i/>
        </w:rPr>
        <w:t>Social Cognition</w:t>
      </w:r>
      <w:r>
        <w:t xml:space="preserve">, </w:t>
      </w:r>
      <w:r>
        <w:rPr>
          <w:i/>
        </w:rPr>
        <w:t>32</w:t>
      </w:r>
      <w:r>
        <w:t>(Supplement).</w:t>
      </w:r>
    </w:p>
    <w:p w14:paraId="72064AAC" w14:textId="77777777" w:rsidR="000A7709" w:rsidRDefault="000A7709" w:rsidP="000A7709">
      <w:pPr>
        <w:ind w:left="142" w:hanging="142"/>
        <w:rPr>
          <w:rFonts w:ascii="Courier New" w:hAnsi="Courier New" w:cs="Courier New"/>
        </w:rPr>
      </w:pPr>
      <w:r>
        <w:t xml:space="preserve">Moya, B. (n.d.). </w:t>
      </w:r>
      <w:r>
        <w:rPr>
          <w:i/>
        </w:rPr>
        <w:t>Spinning - Reducing Fear and Anxiety - by NLP Life Training</w:t>
      </w:r>
      <w:r>
        <w:t>. NLP Life Training. https://www.nlplifetraining.com/mfun/1cb/spinning-reducing-fear-and-anxiety-by-nlp-life-training</w:t>
      </w:r>
    </w:p>
    <w:p w14:paraId="766BAD8E" w14:textId="77777777" w:rsidR="000A7709" w:rsidRDefault="000A7709" w:rsidP="000A7709">
      <w:pPr>
        <w:ind w:left="142" w:hanging="142"/>
        <w:rPr>
          <w:rFonts w:ascii="Courier New" w:hAnsi="Courier New" w:cs="Courier New"/>
        </w:rPr>
      </w:pPr>
      <w:r>
        <w:t xml:space="preserve">Muss, D. C. (2002). The rewind technique in the treatment of post-traumatic stress disorder: Methods and applications. In C. R. Figley (Ed.), </w:t>
      </w:r>
      <w:r>
        <w:rPr>
          <w:i/>
        </w:rPr>
        <w:t>Brief treatments for the traumatized: A project of the Green Cross Foundation</w:t>
      </w:r>
      <w:r>
        <w:t xml:space="preserve"> (pp. 306–314). Greenwood Press/Greenwood Publishing Group.</w:t>
      </w:r>
    </w:p>
    <w:p w14:paraId="1BEE1135" w14:textId="77777777" w:rsidR="000A7709" w:rsidRDefault="000A7709" w:rsidP="000A7709">
      <w:pPr>
        <w:ind w:left="142" w:hanging="142"/>
        <w:rPr>
          <w:rFonts w:ascii="Courier New" w:hAnsi="Courier New" w:cs="Courier New"/>
        </w:rPr>
      </w:pPr>
      <w:r>
        <w:t xml:space="preserve">Nes, L. S., &amp; Segerstrom, S. C. (2017). Psychoneuroimmunology. </w:t>
      </w:r>
      <w:r>
        <w:rPr>
          <w:i/>
        </w:rPr>
        <w:t xml:space="preserve">Reference Module in Neuroscience and </w:t>
      </w:r>
      <w:proofErr w:type="spellStart"/>
      <w:r>
        <w:rPr>
          <w:i/>
        </w:rPr>
        <w:t>Biobehavioral</w:t>
      </w:r>
      <w:proofErr w:type="spellEnd"/>
      <w:r>
        <w:rPr>
          <w:i/>
        </w:rPr>
        <w:t xml:space="preserve"> Psychology</w:t>
      </w:r>
      <w:r>
        <w:t>.</w:t>
      </w:r>
    </w:p>
    <w:p w14:paraId="1716D208" w14:textId="77777777" w:rsidR="000A7709" w:rsidRDefault="000A7709" w:rsidP="000A7709">
      <w:pPr>
        <w:ind w:left="142" w:hanging="142"/>
        <w:rPr>
          <w:rFonts w:ascii="Courier New" w:hAnsi="Courier New" w:cs="Courier New"/>
        </w:rPr>
      </w:pPr>
      <w:proofErr w:type="spellStart"/>
      <w:r>
        <w:t>Nummenmaa</w:t>
      </w:r>
      <w:proofErr w:type="spellEnd"/>
      <w:r>
        <w:t xml:space="preserve">, L., </w:t>
      </w:r>
      <w:proofErr w:type="spellStart"/>
      <w:r>
        <w:t>Glerean</w:t>
      </w:r>
      <w:proofErr w:type="spellEnd"/>
      <w:r>
        <w:t xml:space="preserve">, E., Hari, R., &amp; Hietanen, J. K. (2013, December 30). Bodily maps of emotions. </w:t>
      </w:r>
      <w:r>
        <w:rPr>
          <w:i/>
        </w:rPr>
        <w:t>The Proceedings of the National Academy of Sciences (PNAS)</w:t>
      </w:r>
      <w:r>
        <w:t xml:space="preserve">, </w:t>
      </w:r>
      <w:r>
        <w:rPr>
          <w:i/>
        </w:rPr>
        <w:t>111</w:t>
      </w:r>
      <w:r>
        <w:t>(2).</w:t>
      </w:r>
    </w:p>
    <w:p w14:paraId="61844416" w14:textId="77777777" w:rsidR="000A7709" w:rsidRDefault="000A7709" w:rsidP="000A7709">
      <w:pPr>
        <w:ind w:left="142" w:hanging="142"/>
        <w:rPr>
          <w:rFonts w:ascii="Courier New" w:hAnsi="Courier New" w:cs="Courier New"/>
        </w:rPr>
      </w:pPr>
      <w:r>
        <w:t xml:space="preserve">Pringle, H. (2013, March). The Origins of Creativity. </w:t>
      </w:r>
      <w:r>
        <w:rPr>
          <w:i/>
        </w:rPr>
        <w:t>Scientific American</w:t>
      </w:r>
      <w:r>
        <w:t xml:space="preserve">, </w:t>
      </w:r>
      <w:r>
        <w:rPr>
          <w:i/>
        </w:rPr>
        <w:t>308</w:t>
      </w:r>
      <w:r>
        <w:t>(3), 36-43. 10.1038/scientificamerican0313-36</w:t>
      </w:r>
    </w:p>
    <w:p w14:paraId="2A34EF43" w14:textId="77777777" w:rsidR="000A7709" w:rsidRDefault="000A7709" w:rsidP="000A7709">
      <w:pPr>
        <w:ind w:left="142" w:hanging="142"/>
        <w:rPr>
          <w:rFonts w:ascii="Courier New" w:hAnsi="Courier New" w:cs="Courier New"/>
        </w:rPr>
      </w:pPr>
      <w:r>
        <w:t xml:space="preserve">Rossi, E. (1994). </w:t>
      </w:r>
      <w:r>
        <w:rPr>
          <w:i/>
        </w:rPr>
        <w:t>Cellular Healing for Aids</w:t>
      </w:r>
      <w:r>
        <w:t xml:space="preserve"> [DVD]. British Institute of Hypnotherapy.</w:t>
      </w:r>
    </w:p>
    <w:p w14:paraId="4BCBAD10" w14:textId="77777777" w:rsidR="000A7709" w:rsidRDefault="000A7709" w:rsidP="000A7709">
      <w:pPr>
        <w:ind w:left="142" w:hanging="142"/>
        <w:rPr>
          <w:rFonts w:ascii="Courier New" w:hAnsi="Courier New" w:cs="Courier New"/>
        </w:rPr>
      </w:pPr>
      <w:r>
        <w:t xml:space="preserve">Rossi, E. (2007). The Deep Psychobiology of Psychotherapy: Towards a Quantum Psychology of Mindbody Healing. In </w:t>
      </w:r>
      <w:r>
        <w:rPr>
          <w:i/>
        </w:rPr>
        <w:t>The Breakout Heuristic: The New Neuroscience of Mirror Neurons, Consciousness &amp; Psychotherapy</w:t>
      </w:r>
      <w:r>
        <w:t>. The MHE Foundation Press.</w:t>
      </w:r>
    </w:p>
    <w:p w14:paraId="5FBB22D7" w14:textId="77777777" w:rsidR="000A7709" w:rsidRDefault="000A7709" w:rsidP="000A7709">
      <w:pPr>
        <w:ind w:left="142" w:hanging="142"/>
        <w:rPr>
          <w:rFonts w:ascii="Courier New" w:hAnsi="Courier New" w:cs="Courier New"/>
        </w:rPr>
      </w:pPr>
      <w:r>
        <w:t>Rossi, E. L. (1993). Psychobiology Of Mind Body Healing Revised Edition. WW Norton.</w:t>
      </w:r>
    </w:p>
    <w:p w14:paraId="29347EC1" w14:textId="77777777" w:rsidR="000A7709" w:rsidRDefault="000A7709" w:rsidP="000A7709">
      <w:pPr>
        <w:ind w:left="142" w:hanging="142"/>
        <w:rPr>
          <w:rFonts w:ascii="Courier New" w:hAnsi="Courier New" w:cs="Courier New"/>
        </w:rPr>
      </w:pPr>
      <w:r>
        <w:t xml:space="preserve">Rossi, E. L. (1996). The psychobiology of mind-body communication: The complex, self-organizing field of information transduction. </w:t>
      </w:r>
      <w:r>
        <w:rPr>
          <w:i/>
        </w:rPr>
        <w:t>Biosystems</w:t>
      </w:r>
      <w:r>
        <w:t xml:space="preserve">, </w:t>
      </w:r>
      <w:r>
        <w:rPr>
          <w:i/>
        </w:rPr>
        <w:t>38</w:t>
      </w:r>
      <w:r>
        <w:t>(2-3).</w:t>
      </w:r>
    </w:p>
    <w:p w14:paraId="5DEF7420" w14:textId="77777777" w:rsidR="000A7709" w:rsidRDefault="000A7709" w:rsidP="000A7709">
      <w:pPr>
        <w:ind w:left="142" w:hanging="142"/>
        <w:rPr>
          <w:rFonts w:ascii="Courier New" w:hAnsi="Courier New" w:cs="Courier New"/>
        </w:rPr>
      </w:pPr>
      <w:r>
        <w:t>Rossi, E. L. (2012). Creating Consciousness: How Therapists Can Facilitate Wonder, Wisdom, Truth &amp; Beauty (K. L. Rossi, Ed.). Milton H. Erickson Foundation Press.</w:t>
      </w:r>
    </w:p>
    <w:p w14:paraId="4646CA70" w14:textId="77777777" w:rsidR="000A7709" w:rsidRDefault="000A7709" w:rsidP="000A7709">
      <w:pPr>
        <w:ind w:left="142" w:hanging="142"/>
        <w:rPr>
          <w:rFonts w:ascii="Courier New" w:hAnsi="Courier New" w:cs="Courier New"/>
        </w:rPr>
      </w:pPr>
      <w:r>
        <w:t>Rossi, E. L., &amp; Hill, R. (2018). The Practitioner's Guide to Mirroring Hands: A Client-Responsive Therapy That Facilitates Natural Problem-solving and Mind-body Healing. Crown House Publishing LLC.</w:t>
      </w:r>
    </w:p>
    <w:p w14:paraId="24D10A39" w14:textId="77777777" w:rsidR="000A7709" w:rsidRDefault="000A7709" w:rsidP="000A7709">
      <w:pPr>
        <w:ind w:left="142" w:hanging="142"/>
        <w:rPr>
          <w:rFonts w:ascii="Courier New" w:hAnsi="Courier New" w:cs="Courier New"/>
        </w:rPr>
      </w:pPr>
      <w:r>
        <w:t xml:space="preserve">Rossi, E. L., &amp; Rossi, K. L. (2010). </w:t>
      </w:r>
      <w:r>
        <w:rPr>
          <w:i/>
        </w:rPr>
        <w:t>We Light and Brighten the Lamps of Human Consciousness</w:t>
      </w:r>
      <w:r>
        <w:t xml:space="preserve"> [DVD]. Milton H Erickson Foundation Press.</w:t>
      </w:r>
    </w:p>
    <w:p w14:paraId="0281F6E4" w14:textId="77777777" w:rsidR="000A7709" w:rsidRDefault="000A7709" w:rsidP="000A7709">
      <w:pPr>
        <w:ind w:left="142" w:hanging="142"/>
        <w:rPr>
          <w:rFonts w:ascii="Courier New" w:hAnsi="Courier New" w:cs="Courier New"/>
        </w:rPr>
      </w:pPr>
      <w:proofErr w:type="spellStart"/>
      <w:r>
        <w:lastRenderedPageBreak/>
        <w:t>Rubinow</w:t>
      </w:r>
      <w:proofErr w:type="spellEnd"/>
      <w:r>
        <w:t xml:space="preserve">, D. R., Crowder, V. L., Schmidt, P. J., &amp; </w:t>
      </w:r>
      <w:proofErr w:type="spellStart"/>
      <w:r>
        <w:t>Rubinow</w:t>
      </w:r>
      <w:proofErr w:type="spellEnd"/>
      <w:r>
        <w:t xml:space="preserve">, K. B. (2011). Chapter 36 - </w:t>
      </w:r>
      <w:proofErr w:type="spellStart"/>
      <w:r>
        <w:t>Psychoneuroendocrinology</w:t>
      </w:r>
      <w:proofErr w:type="spellEnd"/>
      <w:r>
        <w:t xml:space="preserve">. In G. Fink, D. W. Pfaff, &amp; J. Levine (Eds.), </w:t>
      </w:r>
      <w:r>
        <w:rPr>
          <w:i/>
        </w:rPr>
        <w:t>Handbook of Neuroendocrinology</w:t>
      </w:r>
      <w:r>
        <w:t>. Elsevier Science.</w:t>
      </w:r>
    </w:p>
    <w:p w14:paraId="4EE9358F" w14:textId="77777777" w:rsidR="000A7709" w:rsidRDefault="000A7709" w:rsidP="000A7709">
      <w:pPr>
        <w:ind w:left="142" w:hanging="142"/>
        <w:rPr>
          <w:rFonts w:ascii="Courier New" w:hAnsi="Courier New" w:cs="Courier New"/>
        </w:rPr>
      </w:pPr>
      <w:r>
        <w:t xml:space="preserve">Sampson, S., &amp; </w:t>
      </w:r>
      <w:proofErr w:type="spellStart"/>
      <w:r>
        <w:t>Minnis</w:t>
      </w:r>
      <w:proofErr w:type="spellEnd"/>
      <w:r>
        <w:t xml:space="preserve">, G. (2021, December 15). </w:t>
      </w:r>
      <w:r>
        <w:rPr>
          <w:i/>
        </w:rPr>
        <w:t>11 Effects of Sleep Deprivation on Your Body</w:t>
      </w:r>
      <w:r>
        <w:t>. Healthline. https://www.healthline.com/health/sleep-deprivation/effects-on-body#Treatment-for-sleep-deprivation</w:t>
      </w:r>
    </w:p>
    <w:p w14:paraId="63B899A6" w14:textId="77777777" w:rsidR="000A7709" w:rsidRPr="00FF4AE9" w:rsidRDefault="000A7709" w:rsidP="000A7709">
      <w:pPr>
        <w:ind w:left="142" w:hanging="142"/>
        <w:rPr>
          <w:rFonts w:ascii="Courier New" w:hAnsi="Courier New" w:cs="Courier New"/>
          <w:lang w:val="fi-FI"/>
        </w:rPr>
      </w:pPr>
      <w:r>
        <w:t xml:space="preserve">Schiller, C. (2014, December 7). </w:t>
      </w:r>
      <w:r>
        <w:rPr>
          <w:i/>
        </w:rPr>
        <w:t>The As If Principle: Richard Wiseman Shows How Faking It Actually Helps You Make It</w:t>
      </w:r>
      <w:r>
        <w:t xml:space="preserve">. </w:t>
      </w:r>
      <w:proofErr w:type="spellStart"/>
      <w:r w:rsidRPr="00FF4AE9">
        <w:rPr>
          <w:lang w:val="fi-FI"/>
        </w:rPr>
        <w:t>Blinkist</w:t>
      </w:r>
      <w:proofErr w:type="spellEnd"/>
      <w:r w:rsidRPr="00FF4AE9">
        <w:rPr>
          <w:lang w:val="fi-FI"/>
        </w:rPr>
        <w:t>. https://www.blinkist.com/magazine/posts/principle-richard-wiseman-shows-faking-actually-helps-make</w:t>
      </w:r>
    </w:p>
    <w:p w14:paraId="3BEB58F6" w14:textId="77777777" w:rsidR="000A7709" w:rsidRDefault="000A7709" w:rsidP="000A7709">
      <w:pPr>
        <w:ind w:left="142" w:hanging="142"/>
        <w:rPr>
          <w:rFonts w:ascii="Courier New" w:hAnsi="Courier New" w:cs="Courier New"/>
        </w:rPr>
      </w:pPr>
      <w:r>
        <w:t xml:space="preserve">SELYE, H. (1946, February). The General Adaptation Syndrome and the Diseases of Adaptation. </w:t>
      </w:r>
      <w:r>
        <w:rPr>
          <w:i/>
        </w:rPr>
        <w:t>The Journal of Clinical Endocrinology &amp; Metabolism</w:t>
      </w:r>
      <w:r>
        <w:t xml:space="preserve">, </w:t>
      </w:r>
      <w:r>
        <w:rPr>
          <w:i/>
        </w:rPr>
        <w:t>6</w:t>
      </w:r>
      <w:r>
        <w:t>(2).</w:t>
      </w:r>
    </w:p>
    <w:p w14:paraId="4EC09F2C" w14:textId="77777777" w:rsidR="000A7709" w:rsidRDefault="000A7709" w:rsidP="000A7709">
      <w:pPr>
        <w:ind w:left="142" w:hanging="142"/>
        <w:rPr>
          <w:rFonts w:ascii="Courier New" w:hAnsi="Courier New" w:cs="Courier New"/>
        </w:rPr>
      </w:pPr>
      <w:proofErr w:type="spellStart"/>
      <w:r>
        <w:t>Sianoja</w:t>
      </w:r>
      <w:proofErr w:type="spellEnd"/>
      <w:r>
        <w:t xml:space="preserve">, M., </w:t>
      </w:r>
      <w:proofErr w:type="spellStart"/>
      <w:r>
        <w:t>Syrek</w:t>
      </w:r>
      <w:proofErr w:type="spellEnd"/>
      <w:r>
        <w:t xml:space="preserve">, C. J., de Bloom, J., </w:t>
      </w:r>
      <w:proofErr w:type="spellStart"/>
      <w:r>
        <w:t>Korpela</w:t>
      </w:r>
      <w:proofErr w:type="spellEnd"/>
      <w:r>
        <w:t xml:space="preserve">, K., &amp; </w:t>
      </w:r>
      <w:proofErr w:type="spellStart"/>
      <w:r>
        <w:t>Kinnunen</w:t>
      </w:r>
      <w:proofErr w:type="spellEnd"/>
      <w:r>
        <w:t xml:space="preserve">, U. (2018). Enhancing daily well-being at work through lunchtime park walks and relaxation exercises: Recovery experiences as mediators. </w:t>
      </w:r>
      <w:r>
        <w:rPr>
          <w:i/>
        </w:rPr>
        <w:t>Journal of Occupational Health Psychology</w:t>
      </w:r>
      <w:r>
        <w:t xml:space="preserve">, </w:t>
      </w:r>
      <w:r>
        <w:rPr>
          <w:i/>
        </w:rPr>
        <w:t>23</w:t>
      </w:r>
      <w:r>
        <w:t>(3), 428–442. https://doi.org/10.1037/ocp0000083</w:t>
      </w:r>
    </w:p>
    <w:p w14:paraId="4EA7319A" w14:textId="77777777" w:rsidR="000A7709" w:rsidRDefault="000A7709" w:rsidP="000A7709">
      <w:pPr>
        <w:ind w:left="142" w:hanging="142"/>
        <w:rPr>
          <w:rFonts w:ascii="Courier New" w:hAnsi="Courier New" w:cs="Courier New"/>
        </w:rPr>
      </w:pPr>
      <w:r>
        <w:t xml:space="preserve">Simons, P. (2022, August 15). </w:t>
      </w:r>
      <w:r>
        <w:rPr>
          <w:i/>
        </w:rPr>
        <w:t>Antidepressants No Better Than Placebo for About 85% of People</w:t>
      </w:r>
      <w:r>
        <w:t>. Mad in America. https://www.madinamerica.com/2022/08/antidepressants-no-better-placebo-85-people/</w:t>
      </w:r>
    </w:p>
    <w:p w14:paraId="7F26B9E2" w14:textId="77777777" w:rsidR="000A7709" w:rsidRDefault="000A7709" w:rsidP="000A7709">
      <w:pPr>
        <w:ind w:left="142" w:hanging="142"/>
        <w:rPr>
          <w:rFonts w:ascii="Courier New" w:hAnsi="Courier New" w:cs="Courier New"/>
        </w:rPr>
      </w:pPr>
      <w:r>
        <w:t>Sloan-Howitt, M., &amp; Kelling, G. L. (1990). Subway Graffiti in New York City: "</w:t>
      </w:r>
      <w:proofErr w:type="spellStart"/>
      <w:r>
        <w:t>Gettin</w:t>
      </w:r>
      <w:proofErr w:type="spellEnd"/>
      <w:r>
        <w:t xml:space="preserve"> Up" vs. "</w:t>
      </w:r>
      <w:proofErr w:type="spellStart"/>
      <w:r>
        <w:t>Meanin</w:t>
      </w:r>
      <w:proofErr w:type="spellEnd"/>
      <w:r>
        <w:t xml:space="preserve"> It and </w:t>
      </w:r>
      <w:proofErr w:type="spellStart"/>
      <w:r>
        <w:t>Cleanin</w:t>
      </w:r>
      <w:proofErr w:type="spellEnd"/>
      <w:r>
        <w:t xml:space="preserve"> It". </w:t>
      </w:r>
      <w:r>
        <w:rPr>
          <w:i/>
        </w:rPr>
        <w:t>Security Journal</w:t>
      </w:r>
      <w:r>
        <w:t xml:space="preserve">, </w:t>
      </w:r>
      <w:r>
        <w:rPr>
          <w:i/>
        </w:rPr>
        <w:t>1</w:t>
      </w:r>
      <w:r>
        <w:t>(3), 131-136.</w:t>
      </w:r>
    </w:p>
    <w:p w14:paraId="0BB6043F" w14:textId="77777777" w:rsidR="000A7709" w:rsidRPr="00FF4AE9" w:rsidRDefault="000A7709" w:rsidP="000A7709">
      <w:pPr>
        <w:ind w:left="142" w:hanging="142"/>
        <w:rPr>
          <w:rFonts w:ascii="Courier New" w:hAnsi="Courier New" w:cs="Courier New"/>
          <w:lang w:val="nl-NL"/>
        </w:rPr>
      </w:pPr>
      <w:r>
        <w:t xml:space="preserve">Stuart, A. (2022, September 27). </w:t>
      </w:r>
      <w:r>
        <w:rPr>
          <w:i/>
        </w:rPr>
        <w:t>Physical Effects &amp; Symptoms of Depression</w:t>
      </w:r>
      <w:r>
        <w:t xml:space="preserve">. </w:t>
      </w:r>
      <w:proofErr w:type="spellStart"/>
      <w:r w:rsidRPr="00FF4AE9">
        <w:rPr>
          <w:lang w:val="nl-NL"/>
        </w:rPr>
        <w:t>WebMD</w:t>
      </w:r>
      <w:proofErr w:type="spellEnd"/>
      <w:r w:rsidRPr="00FF4AE9">
        <w:rPr>
          <w:lang w:val="nl-NL"/>
        </w:rPr>
        <w:t>. https://www.webmd.com/depression/how-depression-affects-your-body</w:t>
      </w:r>
    </w:p>
    <w:p w14:paraId="60CDA327" w14:textId="77777777" w:rsidR="000A7709" w:rsidRDefault="000A7709" w:rsidP="000A7709">
      <w:pPr>
        <w:ind w:left="142" w:hanging="142"/>
        <w:rPr>
          <w:rFonts w:ascii="Courier New" w:hAnsi="Courier New" w:cs="Courier New"/>
        </w:rPr>
      </w:pPr>
      <w:proofErr w:type="spellStart"/>
      <w:r>
        <w:t>Sumich</w:t>
      </w:r>
      <w:proofErr w:type="spellEnd"/>
      <w:r>
        <w:t xml:space="preserve">, A., </w:t>
      </w:r>
      <w:proofErr w:type="spellStart"/>
      <w:r>
        <w:t>Heym</w:t>
      </w:r>
      <w:proofErr w:type="spellEnd"/>
      <w:r>
        <w:t xml:space="preserve">, N., Sarkar, M., Burgess, T., French, J., Hatch, L., &amp; Hunter, K. (2022). The power of touch: The effects of havening touch on subjective distress, mood, brain function, and psychological health. </w:t>
      </w:r>
      <w:r>
        <w:rPr>
          <w:i/>
        </w:rPr>
        <w:t>Psychology &amp; Neuroscience</w:t>
      </w:r>
      <w:r>
        <w:t xml:space="preserve">, </w:t>
      </w:r>
      <w:r>
        <w:rPr>
          <w:i/>
        </w:rPr>
        <w:t>15</w:t>
      </w:r>
      <w:r>
        <w:t>(4).</w:t>
      </w:r>
    </w:p>
    <w:p w14:paraId="4BF8E6D5" w14:textId="77777777" w:rsidR="000A7709" w:rsidRPr="00FF4AE9" w:rsidRDefault="000A7709" w:rsidP="000A7709">
      <w:pPr>
        <w:ind w:left="142" w:hanging="142"/>
        <w:rPr>
          <w:rFonts w:ascii="Courier New" w:hAnsi="Courier New" w:cs="Courier New"/>
          <w:lang w:val="fr-FR"/>
        </w:rPr>
      </w:pPr>
      <w:r>
        <w:t xml:space="preserve">Sutton, J., &amp; Nash, J. (2021, July 19). </w:t>
      </w:r>
      <w:r>
        <w:rPr>
          <w:i/>
        </w:rPr>
        <w:t xml:space="preserve">What Is Systems Therapy? </w:t>
      </w:r>
      <w:r w:rsidRPr="00FF4AE9">
        <w:rPr>
          <w:i/>
          <w:lang w:val="fr-FR"/>
        </w:rPr>
        <w:t xml:space="preserve">7 </w:t>
      </w:r>
      <w:proofErr w:type="spellStart"/>
      <w:r w:rsidRPr="00FF4AE9">
        <w:rPr>
          <w:i/>
          <w:lang w:val="fr-FR"/>
        </w:rPr>
        <w:t>Theories</w:t>
      </w:r>
      <w:proofErr w:type="spellEnd"/>
      <w:r w:rsidRPr="00FF4AE9">
        <w:rPr>
          <w:i/>
          <w:lang w:val="fr-FR"/>
        </w:rPr>
        <w:t xml:space="preserve"> &amp; Techniques </w:t>
      </w:r>
      <w:proofErr w:type="spellStart"/>
      <w:r w:rsidRPr="00FF4AE9">
        <w:rPr>
          <w:i/>
          <w:lang w:val="fr-FR"/>
        </w:rPr>
        <w:t>Explained</w:t>
      </w:r>
      <w:proofErr w:type="spellEnd"/>
      <w:r w:rsidRPr="00FF4AE9">
        <w:rPr>
          <w:lang w:val="fr-FR"/>
        </w:rPr>
        <w:t>. PositivePsychology.com. https://positivepsychology.com/systems-therapy/</w:t>
      </w:r>
    </w:p>
    <w:p w14:paraId="26BC6727" w14:textId="77777777" w:rsidR="000A7709" w:rsidRDefault="000A7709" w:rsidP="000A7709">
      <w:pPr>
        <w:ind w:left="142" w:hanging="142"/>
        <w:rPr>
          <w:rFonts w:ascii="Courier New" w:hAnsi="Courier New" w:cs="Courier New"/>
        </w:rPr>
      </w:pPr>
      <w:r>
        <w:t xml:space="preserve">Thorne, C. (2017, July 14). </w:t>
      </w:r>
      <w:r>
        <w:rPr>
          <w:i/>
        </w:rPr>
        <w:t>Everything you ever wanted to know about the Rosetta Stone</w:t>
      </w:r>
      <w:r>
        <w:t>. British Museum. https://www.britishmuseum.org/blog/everything-you-ever-wanted-know-about-rosetta-stone</w:t>
      </w:r>
    </w:p>
    <w:p w14:paraId="24CDFA9E" w14:textId="77777777" w:rsidR="000A7709" w:rsidRDefault="000A7709" w:rsidP="000A7709">
      <w:pPr>
        <w:ind w:left="142" w:hanging="142"/>
        <w:rPr>
          <w:rFonts w:ascii="Courier New" w:hAnsi="Courier New" w:cs="Courier New"/>
        </w:rPr>
      </w:pPr>
      <w:proofErr w:type="spellStart"/>
      <w:r>
        <w:t>Vohs</w:t>
      </w:r>
      <w:proofErr w:type="spellEnd"/>
      <w:r>
        <w:t xml:space="preserve">, K., Mead, N., &amp; Goode, M. (2006, December). The Psychological Consequences of Money. </w:t>
      </w:r>
      <w:r>
        <w:rPr>
          <w:i/>
        </w:rPr>
        <w:t>Science</w:t>
      </w:r>
      <w:r>
        <w:t xml:space="preserve">, </w:t>
      </w:r>
      <w:r>
        <w:rPr>
          <w:i/>
        </w:rPr>
        <w:t>314</w:t>
      </w:r>
      <w:r>
        <w:t>(5802).</w:t>
      </w:r>
    </w:p>
    <w:p w14:paraId="0D1442C3" w14:textId="77777777" w:rsidR="000A7709" w:rsidRDefault="000A7709" w:rsidP="000A7709">
      <w:pPr>
        <w:ind w:left="142" w:hanging="142"/>
        <w:rPr>
          <w:rFonts w:ascii="Courier New" w:hAnsi="Courier New" w:cs="Courier New"/>
        </w:rPr>
      </w:pPr>
      <w:r>
        <w:t xml:space="preserve">Wei, M. (2019, July 5). </w:t>
      </w:r>
      <w:r>
        <w:rPr>
          <w:i/>
        </w:rPr>
        <w:t>The Healing Power of Sound as Meditation</w:t>
      </w:r>
      <w:r>
        <w:t>. Psychology Today. https://www.psychologytoday.com/gb/blog/urban-survival/201907/the-healing-power-sound-meditation</w:t>
      </w:r>
    </w:p>
    <w:p w14:paraId="5D51F1A1" w14:textId="77777777" w:rsidR="000A7709" w:rsidRDefault="000A7709" w:rsidP="000A7709">
      <w:pPr>
        <w:ind w:left="142" w:hanging="142"/>
        <w:rPr>
          <w:rFonts w:ascii="Courier New" w:hAnsi="Courier New" w:cs="Courier New"/>
        </w:rPr>
      </w:pPr>
      <w:r>
        <w:t xml:space="preserve">Weir, K. (2020, April). Nurtured by nature. </w:t>
      </w:r>
      <w:r>
        <w:rPr>
          <w:i/>
        </w:rPr>
        <w:t>Monitor on Psychology</w:t>
      </w:r>
      <w:r>
        <w:t xml:space="preserve">, </w:t>
      </w:r>
      <w:r>
        <w:rPr>
          <w:i/>
        </w:rPr>
        <w:t>51</w:t>
      </w:r>
      <w:r>
        <w:t>(3). https://www.apa.org/monitor/2020/04/nurtured-nature</w:t>
      </w:r>
    </w:p>
    <w:p w14:paraId="2BAF8F92" w14:textId="77777777" w:rsidR="000A7709" w:rsidRDefault="000A7709" w:rsidP="000A7709">
      <w:pPr>
        <w:ind w:left="142" w:hanging="142"/>
        <w:rPr>
          <w:rFonts w:ascii="Courier New" w:hAnsi="Courier New" w:cs="Courier New"/>
        </w:rPr>
      </w:pPr>
      <w:r>
        <w:t xml:space="preserve">Williams, L. E., &amp; </w:t>
      </w:r>
      <w:proofErr w:type="spellStart"/>
      <w:r>
        <w:t>Bargh</w:t>
      </w:r>
      <w:proofErr w:type="spellEnd"/>
      <w:r>
        <w:t xml:space="preserve">, J. A. (2008, October 24). Experiencing Physical Warmth Promotes Interpersonal Warmth. </w:t>
      </w:r>
      <w:r>
        <w:rPr>
          <w:i/>
        </w:rPr>
        <w:t>Science</w:t>
      </w:r>
      <w:r>
        <w:t xml:space="preserve">, </w:t>
      </w:r>
      <w:r>
        <w:rPr>
          <w:i/>
        </w:rPr>
        <w:t>322</w:t>
      </w:r>
      <w:r>
        <w:t>(5901).</w:t>
      </w:r>
    </w:p>
    <w:p w14:paraId="0923A4F7" w14:textId="77777777" w:rsidR="000A7709" w:rsidRDefault="000A7709" w:rsidP="000A7709">
      <w:pPr>
        <w:ind w:left="142" w:hanging="142"/>
        <w:rPr>
          <w:rFonts w:ascii="Courier New" w:hAnsi="Courier New" w:cs="Courier New"/>
        </w:rPr>
      </w:pPr>
      <w:r>
        <w:t xml:space="preserve">Wiseman, R. (2003, May/June). The Luck Factor. </w:t>
      </w:r>
      <w:r>
        <w:rPr>
          <w:i/>
        </w:rPr>
        <w:t xml:space="preserve">The </w:t>
      </w:r>
      <w:proofErr w:type="spellStart"/>
      <w:r>
        <w:rPr>
          <w:i/>
        </w:rPr>
        <w:t>Skeptical</w:t>
      </w:r>
      <w:proofErr w:type="spellEnd"/>
      <w:r>
        <w:rPr>
          <w:i/>
        </w:rPr>
        <w:t xml:space="preserve"> Inquirer</w:t>
      </w:r>
      <w:r>
        <w:t xml:space="preserve">, </w:t>
      </w:r>
      <w:r>
        <w:rPr>
          <w:i/>
        </w:rPr>
        <w:t>27</w:t>
      </w:r>
      <w:r>
        <w:t>(3).</w:t>
      </w:r>
    </w:p>
    <w:p w14:paraId="377C51CD" w14:textId="77777777" w:rsidR="000A7709" w:rsidRDefault="000A7709" w:rsidP="000A7709">
      <w:pPr>
        <w:ind w:left="142" w:hanging="142"/>
        <w:rPr>
          <w:rFonts w:ascii="Courier New" w:hAnsi="Courier New" w:cs="Courier New"/>
        </w:rPr>
      </w:pPr>
      <w:r>
        <w:lastRenderedPageBreak/>
        <w:t xml:space="preserve">Woolfe, R., Dryden, W., &amp; Strawbridge, S. (Eds.). (2003). </w:t>
      </w:r>
      <w:r>
        <w:rPr>
          <w:i/>
        </w:rPr>
        <w:t>Handbook of Counselling Psychology</w:t>
      </w:r>
      <w:r>
        <w:t>. SAGE Publications.</w:t>
      </w:r>
    </w:p>
    <w:p w14:paraId="31BC7E04" w14:textId="77777777" w:rsidR="000A7709" w:rsidRDefault="000A7709" w:rsidP="000A7709">
      <w:pPr>
        <w:ind w:left="142" w:hanging="142"/>
        <w:rPr>
          <w:rFonts w:ascii="Courier New" w:hAnsi="Courier New" w:cs="Courier New"/>
        </w:rPr>
      </w:pPr>
      <w:r w:rsidRPr="00FF4AE9">
        <w:rPr>
          <w:lang w:val="it-IT"/>
        </w:rPr>
        <w:t xml:space="preserve">Zarbo, C., Tasca, G. A., Cattafi, F., &amp; Compare, A. (2016, </w:t>
      </w:r>
      <w:proofErr w:type="spellStart"/>
      <w:r w:rsidRPr="00FF4AE9">
        <w:rPr>
          <w:lang w:val="it-IT"/>
        </w:rPr>
        <w:t>January</w:t>
      </w:r>
      <w:proofErr w:type="spellEnd"/>
      <w:r w:rsidRPr="00FF4AE9">
        <w:rPr>
          <w:lang w:val="it-IT"/>
        </w:rPr>
        <w:t xml:space="preserve"> 11). </w:t>
      </w:r>
      <w:r>
        <w:t xml:space="preserve">Integrative Psychotherapy Works. </w:t>
      </w:r>
      <w:r>
        <w:rPr>
          <w:i/>
        </w:rPr>
        <w:t>Frontiers in Psychology</w:t>
      </w:r>
      <w:r>
        <w:t xml:space="preserve">, </w:t>
      </w:r>
      <w:r>
        <w:rPr>
          <w:i/>
        </w:rPr>
        <w:t>6</w:t>
      </w:r>
      <w:r>
        <w:t>(2021). 10.3389/fpsyg.2015.02021</w:t>
      </w:r>
    </w:p>
    <w:p w14:paraId="2309A6D7" w14:textId="77777777" w:rsidR="000A7709" w:rsidRDefault="000A7709" w:rsidP="000A7709">
      <w:pPr>
        <w:ind w:left="142" w:hanging="142"/>
        <w:rPr>
          <w:rFonts w:ascii="Courier New" w:hAnsi="Courier New" w:cs="Courier New"/>
        </w:rPr>
      </w:pPr>
    </w:p>
    <w:bookmarkEnd w:id="0"/>
    <w:bookmarkEnd w:id="1"/>
    <w:p w14:paraId="0B2283D1" w14:textId="77777777" w:rsidR="001D36A2" w:rsidRPr="001D36A2" w:rsidRDefault="001D36A2" w:rsidP="000A7709">
      <w:pPr>
        <w:rPr>
          <w:sz w:val="28"/>
          <w:szCs w:val="28"/>
        </w:rPr>
      </w:pPr>
    </w:p>
    <w:sectPr w:rsidR="001D36A2" w:rsidRPr="001D36A2" w:rsidSect="00DE64EC">
      <w:headerReference w:type="even" r:id="rId25"/>
      <w:headerReference w:type="default" r:id="rId26"/>
      <w:footerReference w:type="even" r:id="rId27"/>
      <w:footerReference w:type="default" r:id="rId28"/>
      <w:headerReference w:type="first" r:id="rId29"/>
      <w:footerReference w:type="first" r:id="rId30"/>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5509E" w14:textId="77777777" w:rsidR="004D317D" w:rsidRDefault="004D317D" w:rsidP="001D36A2">
      <w:pPr>
        <w:spacing w:after="0" w:line="240" w:lineRule="auto"/>
      </w:pPr>
      <w:r>
        <w:separator/>
      </w:r>
    </w:p>
  </w:endnote>
  <w:endnote w:type="continuationSeparator" w:id="0">
    <w:p w14:paraId="1E428C70" w14:textId="77777777" w:rsidR="004D317D" w:rsidRDefault="004D317D"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320B7" w14:textId="77777777" w:rsidR="00DE64EC" w:rsidRDefault="00DE64EC" w:rsidP="006E5733">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F8946" w14:textId="77777777" w:rsidR="00DE64EC" w:rsidRDefault="00DE64EC" w:rsidP="006E5733">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5D3" w14:textId="77777777" w:rsidR="00DE64EC" w:rsidRDefault="00DE64EC" w:rsidP="006E5733">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A9B3C" w14:textId="77777777" w:rsidR="00DE64EC" w:rsidRDefault="00DE64EC" w:rsidP="006E5733">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D802" w14:textId="77777777" w:rsidR="00DE64EC" w:rsidRDefault="00DE64EC" w:rsidP="006E5733">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11D2C" w14:textId="77777777" w:rsidR="00DE64EC" w:rsidRDefault="00DE64EC" w:rsidP="006E5733">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F191" w14:textId="77777777" w:rsidR="00DE64EC" w:rsidRDefault="00DE64EC" w:rsidP="006E5733">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B29E" w14:textId="77777777" w:rsidR="00DE64EC" w:rsidRDefault="00DE64EC" w:rsidP="006E5733">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15682" w14:textId="77777777" w:rsidR="00DE64EC" w:rsidRDefault="00DE64EC" w:rsidP="006E5733">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CA435" w14:textId="77777777" w:rsidR="004D317D" w:rsidRDefault="004D317D" w:rsidP="001D36A2">
      <w:pPr>
        <w:spacing w:after="0" w:line="240" w:lineRule="auto"/>
      </w:pPr>
      <w:r>
        <w:separator/>
      </w:r>
    </w:p>
  </w:footnote>
  <w:footnote w:type="continuationSeparator" w:id="0">
    <w:p w14:paraId="408B1D19" w14:textId="77777777" w:rsidR="004D317D" w:rsidRDefault="004D317D"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69197" w14:textId="77777777" w:rsidR="00DE64EC" w:rsidRDefault="00DE64EC" w:rsidP="00CF3181">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CB98" w14:textId="7E085E1C" w:rsidR="00DE64EC" w:rsidRPr="000558D7" w:rsidRDefault="00DE64EC" w:rsidP="000558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236B" w14:textId="77777777" w:rsidR="00DE64EC" w:rsidRDefault="00DE64EC" w:rsidP="00CF3181">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BA5A" w14:textId="1CFC6491" w:rsidR="00DE64EC" w:rsidRPr="000558D7" w:rsidRDefault="00DE64EC" w:rsidP="000558D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6ECF" w14:textId="77777777" w:rsidR="00DE64EC" w:rsidRDefault="00DE64EC"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BDFCF" w14:textId="77777777" w:rsidR="00DE64EC" w:rsidRDefault="00DE64EC" w:rsidP="006E5733">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08B90" w14:textId="5F3F4F70" w:rsidR="00DE64EC" w:rsidRPr="000558D7" w:rsidRDefault="00DE64EC" w:rsidP="000558D7">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9956" w14:textId="77777777" w:rsidR="00DE64EC" w:rsidRDefault="00DE64EC"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608D2"/>
    <w:rsid w:val="001D36A2"/>
    <w:rsid w:val="004D317D"/>
    <w:rsid w:val="00700DB2"/>
    <w:rsid w:val="00DE64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22661</Words>
  <Characters>129173</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2023-04-05T13:59:00Z</cp:lastPrinted>
  <dcterms:created xsi:type="dcterms:W3CDTF">2023-04-05T14:10:00Z</dcterms:created>
  <dcterms:modified xsi:type="dcterms:W3CDTF">2023-04-05T14:10:00Z</dcterms:modified>
</cp:coreProperties>
</file>